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535562" w14:textId="77777777" w:rsidR="00426030" w:rsidRPr="00233DF8" w:rsidRDefault="00426030" w:rsidP="004910D8">
      <w:pPr>
        <w:spacing w:line="276" w:lineRule="auto"/>
        <w:jc w:val="both"/>
        <w:rPr>
          <w:sz w:val="22"/>
          <w:szCs w:val="22"/>
        </w:rPr>
      </w:pPr>
      <w:r w:rsidRPr="00233DF8">
        <w:rPr>
          <w:b/>
          <w:spacing w:val="5"/>
          <w:sz w:val="22"/>
          <w:szCs w:val="22"/>
        </w:rPr>
        <w:t>P</w:t>
      </w:r>
      <w:r w:rsidRPr="00233DF8">
        <w:rPr>
          <w:b/>
          <w:spacing w:val="-2"/>
          <w:sz w:val="22"/>
          <w:szCs w:val="22"/>
        </w:rPr>
        <w:t>r</w:t>
      </w:r>
      <w:r w:rsidRPr="00233DF8">
        <w:rPr>
          <w:b/>
          <w:spacing w:val="-1"/>
          <w:sz w:val="22"/>
          <w:szCs w:val="22"/>
        </w:rPr>
        <w:t>i</w:t>
      </w:r>
      <w:r w:rsidRPr="00233DF8">
        <w:rPr>
          <w:b/>
          <w:spacing w:val="-2"/>
          <w:sz w:val="22"/>
          <w:szCs w:val="22"/>
        </w:rPr>
        <w:t>v</w:t>
      </w:r>
      <w:r w:rsidRPr="00233DF8">
        <w:rPr>
          <w:b/>
          <w:spacing w:val="2"/>
          <w:sz w:val="22"/>
          <w:szCs w:val="22"/>
        </w:rPr>
        <w:t>a</w:t>
      </w:r>
      <w:r w:rsidRPr="00233DF8">
        <w:rPr>
          <w:b/>
          <w:spacing w:val="-1"/>
          <w:sz w:val="22"/>
          <w:szCs w:val="22"/>
        </w:rPr>
        <w:t>t</w:t>
      </w:r>
      <w:r w:rsidRPr="00233DF8">
        <w:rPr>
          <w:b/>
          <w:sz w:val="22"/>
          <w:szCs w:val="22"/>
        </w:rPr>
        <w:t>e</w:t>
      </w:r>
      <w:r w:rsidRPr="00233DF8">
        <w:rPr>
          <w:b/>
          <w:spacing w:val="-1"/>
          <w:sz w:val="22"/>
          <w:szCs w:val="22"/>
        </w:rPr>
        <w:t xml:space="preserve"> </w:t>
      </w:r>
      <w:r w:rsidRPr="00233DF8">
        <w:rPr>
          <w:b/>
          <w:spacing w:val="2"/>
          <w:sz w:val="22"/>
          <w:szCs w:val="22"/>
        </w:rPr>
        <w:t>a</w:t>
      </w:r>
      <w:r w:rsidRPr="00233DF8">
        <w:rPr>
          <w:b/>
          <w:spacing w:val="-2"/>
          <w:sz w:val="22"/>
          <w:szCs w:val="22"/>
        </w:rPr>
        <w:t>n</w:t>
      </w:r>
      <w:r w:rsidRPr="00233DF8">
        <w:rPr>
          <w:b/>
          <w:sz w:val="22"/>
          <w:szCs w:val="22"/>
        </w:rPr>
        <w:t>d</w:t>
      </w:r>
      <w:r w:rsidRPr="00233DF8">
        <w:rPr>
          <w:b/>
          <w:spacing w:val="2"/>
          <w:sz w:val="22"/>
          <w:szCs w:val="22"/>
        </w:rPr>
        <w:t xml:space="preserve"> </w:t>
      </w:r>
      <w:r w:rsidRPr="00233DF8">
        <w:rPr>
          <w:b/>
          <w:spacing w:val="-3"/>
          <w:sz w:val="22"/>
          <w:szCs w:val="22"/>
        </w:rPr>
        <w:t>C</w:t>
      </w:r>
      <w:r w:rsidRPr="00233DF8">
        <w:rPr>
          <w:b/>
          <w:spacing w:val="2"/>
          <w:sz w:val="22"/>
          <w:szCs w:val="22"/>
        </w:rPr>
        <w:t>o</w:t>
      </w:r>
      <w:r w:rsidRPr="00233DF8">
        <w:rPr>
          <w:b/>
          <w:spacing w:val="-2"/>
          <w:sz w:val="22"/>
          <w:szCs w:val="22"/>
        </w:rPr>
        <w:t>n</w:t>
      </w:r>
      <w:r w:rsidRPr="00233DF8">
        <w:rPr>
          <w:b/>
          <w:spacing w:val="2"/>
          <w:sz w:val="22"/>
          <w:szCs w:val="22"/>
        </w:rPr>
        <w:t>f</w:t>
      </w:r>
      <w:r w:rsidRPr="00233DF8">
        <w:rPr>
          <w:b/>
          <w:spacing w:val="-1"/>
          <w:sz w:val="22"/>
          <w:szCs w:val="22"/>
        </w:rPr>
        <w:t>i</w:t>
      </w:r>
      <w:r w:rsidRPr="00233DF8">
        <w:rPr>
          <w:b/>
          <w:spacing w:val="2"/>
          <w:sz w:val="22"/>
          <w:szCs w:val="22"/>
        </w:rPr>
        <w:t>d</w:t>
      </w:r>
      <w:r w:rsidRPr="00233DF8">
        <w:rPr>
          <w:b/>
          <w:spacing w:val="-2"/>
          <w:sz w:val="22"/>
          <w:szCs w:val="22"/>
        </w:rPr>
        <w:t>e</w:t>
      </w:r>
      <w:r w:rsidRPr="00233DF8">
        <w:rPr>
          <w:b/>
          <w:spacing w:val="2"/>
          <w:sz w:val="22"/>
          <w:szCs w:val="22"/>
        </w:rPr>
        <w:t>n</w:t>
      </w:r>
      <w:r w:rsidRPr="00233DF8">
        <w:rPr>
          <w:b/>
          <w:spacing w:val="-1"/>
          <w:sz w:val="22"/>
          <w:szCs w:val="22"/>
        </w:rPr>
        <w:t>ti</w:t>
      </w:r>
      <w:r w:rsidRPr="00233DF8">
        <w:rPr>
          <w:b/>
          <w:spacing w:val="2"/>
          <w:sz w:val="22"/>
          <w:szCs w:val="22"/>
        </w:rPr>
        <w:t>a</w:t>
      </w:r>
      <w:r w:rsidRPr="00233DF8">
        <w:rPr>
          <w:b/>
          <w:sz w:val="22"/>
          <w:szCs w:val="22"/>
        </w:rPr>
        <w:t>l</w:t>
      </w:r>
    </w:p>
    <w:p w14:paraId="7D103382" w14:textId="77777777" w:rsidR="001C3024" w:rsidRDefault="001C3024" w:rsidP="001C3024">
      <w:pPr>
        <w:spacing w:line="276" w:lineRule="auto"/>
        <w:jc w:val="both"/>
        <w:rPr>
          <w:sz w:val="22"/>
          <w:szCs w:val="22"/>
        </w:rPr>
      </w:pPr>
    </w:p>
    <w:p w14:paraId="0CD9FA9A" w14:textId="00234B69" w:rsidR="001C3024" w:rsidRPr="001C3024" w:rsidRDefault="001C3024" w:rsidP="001C3024">
      <w:pPr>
        <w:spacing w:line="276" w:lineRule="auto"/>
        <w:jc w:val="both"/>
        <w:rPr>
          <w:sz w:val="22"/>
          <w:szCs w:val="22"/>
        </w:rPr>
      </w:pPr>
      <w:r w:rsidRPr="001C3024">
        <w:rPr>
          <w:sz w:val="22"/>
          <w:szCs w:val="22"/>
        </w:rPr>
        <w:t>M</w:t>
      </w:r>
      <w:r>
        <w:rPr>
          <w:sz w:val="22"/>
          <w:szCs w:val="22"/>
        </w:rPr>
        <w:t>r</w:t>
      </w:r>
      <w:r w:rsidRPr="001C3024">
        <w:rPr>
          <w:sz w:val="22"/>
          <w:szCs w:val="22"/>
        </w:rPr>
        <w:t>s. Pooja Dave</w:t>
      </w:r>
    </w:p>
    <w:p w14:paraId="216FA0EB" w14:textId="77777777" w:rsidR="001C3024" w:rsidRPr="001C3024" w:rsidRDefault="001C3024" w:rsidP="001C3024">
      <w:pPr>
        <w:spacing w:line="276" w:lineRule="auto"/>
        <w:jc w:val="both"/>
        <w:rPr>
          <w:sz w:val="22"/>
          <w:szCs w:val="22"/>
        </w:rPr>
      </w:pPr>
      <w:r w:rsidRPr="001C3024">
        <w:rPr>
          <w:sz w:val="22"/>
          <w:szCs w:val="22"/>
        </w:rPr>
        <w:t>Head – FCU &amp; Operational Risk</w:t>
      </w:r>
    </w:p>
    <w:p w14:paraId="527D08F9" w14:textId="77777777" w:rsidR="001C3024" w:rsidRPr="001C3024" w:rsidRDefault="001C3024" w:rsidP="001C3024">
      <w:pPr>
        <w:spacing w:line="276" w:lineRule="auto"/>
        <w:jc w:val="both"/>
        <w:rPr>
          <w:sz w:val="22"/>
          <w:szCs w:val="22"/>
        </w:rPr>
      </w:pPr>
      <w:r w:rsidRPr="001C3024">
        <w:rPr>
          <w:sz w:val="22"/>
          <w:szCs w:val="22"/>
        </w:rPr>
        <w:t>APAC Financial Services Private Limited</w:t>
      </w:r>
    </w:p>
    <w:p w14:paraId="21CE1BBD" w14:textId="77777777" w:rsidR="001C3024" w:rsidRPr="001C3024" w:rsidRDefault="001C3024" w:rsidP="001C3024">
      <w:pPr>
        <w:spacing w:line="276" w:lineRule="auto"/>
        <w:jc w:val="both"/>
        <w:rPr>
          <w:sz w:val="22"/>
          <w:szCs w:val="22"/>
        </w:rPr>
      </w:pPr>
      <w:r w:rsidRPr="001C3024">
        <w:rPr>
          <w:sz w:val="22"/>
          <w:szCs w:val="22"/>
        </w:rPr>
        <w:t xml:space="preserve">Office No. 501, 5th Floor, South </w:t>
      </w:r>
      <w:proofErr w:type="spellStart"/>
      <w:r w:rsidRPr="001C3024">
        <w:rPr>
          <w:sz w:val="22"/>
          <w:szCs w:val="22"/>
        </w:rPr>
        <w:t>Annexe</w:t>
      </w:r>
      <w:proofErr w:type="spellEnd"/>
      <w:r w:rsidRPr="001C3024">
        <w:rPr>
          <w:sz w:val="22"/>
          <w:szCs w:val="22"/>
        </w:rPr>
        <w:t xml:space="preserve"> Tower 2,</w:t>
      </w:r>
    </w:p>
    <w:p w14:paraId="7B0AEEFC" w14:textId="77777777" w:rsidR="001C3024" w:rsidRPr="001C3024" w:rsidRDefault="001C3024" w:rsidP="001C3024">
      <w:pPr>
        <w:spacing w:line="276" w:lineRule="auto"/>
        <w:jc w:val="both"/>
        <w:rPr>
          <w:sz w:val="22"/>
          <w:szCs w:val="22"/>
        </w:rPr>
      </w:pPr>
      <w:r w:rsidRPr="001C3024">
        <w:rPr>
          <w:sz w:val="22"/>
          <w:szCs w:val="22"/>
        </w:rPr>
        <w:t>One World Center, Senapati Bapat Marg,</w:t>
      </w:r>
    </w:p>
    <w:p w14:paraId="346AE7B1" w14:textId="6D7F24C4" w:rsidR="001C3024" w:rsidRPr="00233DF8" w:rsidRDefault="001C3024" w:rsidP="001C3024">
      <w:pPr>
        <w:spacing w:line="276" w:lineRule="auto"/>
        <w:jc w:val="both"/>
        <w:rPr>
          <w:sz w:val="22"/>
          <w:szCs w:val="22"/>
        </w:rPr>
      </w:pPr>
      <w:r w:rsidRPr="001C3024">
        <w:rPr>
          <w:sz w:val="22"/>
          <w:szCs w:val="22"/>
        </w:rPr>
        <w:t>Lower Parel, Mumbai – 400 013</w:t>
      </w:r>
    </w:p>
    <w:p w14:paraId="20D3329B" w14:textId="77777777" w:rsidR="00713092" w:rsidRPr="00233DF8" w:rsidRDefault="00713092" w:rsidP="004910D8">
      <w:pPr>
        <w:spacing w:line="276" w:lineRule="auto"/>
        <w:jc w:val="both"/>
        <w:rPr>
          <w:spacing w:val="2"/>
          <w:sz w:val="22"/>
          <w:szCs w:val="22"/>
        </w:rPr>
      </w:pPr>
    </w:p>
    <w:p w14:paraId="6BC291A9" w14:textId="370F550A" w:rsidR="00426030" w:rsidRPr="00233DF8" w:rsidRDefault="001C3024" w:rsidP="004910D8">
      <w:pPr>
        <w:spacing w:line="276" w:lineRule="auto"/>
        <w:jc w:val="both"/>
        <w:rPr>
          <w:sz w:val="22"/>
          <w:szCs w:val="22"/>
        </w:rPr>
      </w:pPr>
      <w:r>
        <w:rPr>
          <w:spacing w:val="2"/>
          <w:sz w:val="22"/>
          <w:szCs w:val="22"/>
        </w:rPr>
        <w:t>2</w:t>
      </w:r>
      <w:r w:rsidR="0012120E" w:rsidRPr="00233DF8">
        <w:rPr>
          <w:spacing w:val="2"/>
          <w:sz w:val="22"/>
          <w:szCs w:val="22"/>
        </w:rPr>
        <w:t>8</w:t>
      </w:r>
      <w:r w:rsidR="0012120E" w:rsidRPr="00233DF8">
        <w:rPr>
          <w:spacing w:val="2"/>
          <w:sz w:val="22"/>
          <w:szCs w:val="22"/>
          <w:vertAlign w:val="superscript"/>
        </w:rPr>
        <w:t xml:space="preserve">th </w:t>
      </w:r>
      <w:r>
        <w:rPr>
          <w:spacing w:val="2"/>
          <w:sz w:val="22"/>
          <w:szCs w:val="22"/>
        </w:rPr>
        <w:t>April</w:t>
      </w:r>
      <w:r w:rsidR="008247A2" w:rsidRPr="00233DF8">
        <w:rPr>
          <w:spacing w:val="2"/>
          <w:sz w:val="22"/>
          <w:szCs w:val="22"/>
        </w:rPr>
        <w:t xml:space="preserve"> 202</w:t>
      </w:r>
      <w:r>
        <w:rPr>
          <w:spacing w:val="2"/>
          <w:sz w:val="22"/>
          <w:szCs w:val="22"/>
        </w:rPr>
        <w:t>6</w:t>
      </w:r>
    </w:p>
    <w:p w14:paraId="225AF7FB" w14:textId="77777777" w:rsidR="00426030" w:rsidRPr="00233DF8" w:rsidRDefault="00426030" w:rsidP="004910D8">
      <w:pPr>
        <w:spacing w:line="276" w:lineRule="auto"/>
        <w:jc w:val="both"/>
        <w:rPr>
          <w:sz w:val="22"/>
          <w:szCs w:val="22"/>
        </w:rPr>
      </w:pPr>
    </w:p>
    <w:p w14:paraId="16E82E21" w14:textId="472FD342" w:rsidR="00426030" w:rsidRPr="00233DF8" w:rsidRDefault="00426030" w:rsidP="004910D8">
      <w:pPr>
        <w:spacing w:line="276" w:lineRule="auto"/>
        <w:jc w:val="both"/>
        <w:rPr>
          <w:sz w:val="22"/>
          <w:szCs w:val="22"/>
        </w:rPr>
      </w:pPr>
      <w:r w:rsidRPr="00233DF8">
        <w:rPr>
          <w:spacing w:val="1"/>
          <w:sz w:val="22"/>
          <w:szCs w:val="22"/>
        </w:rPr>
        <w:t>D</w:t>
      </w:r>
      <w:r w:rsidRPr="00233DF8">
        <w:rPr>
          <w:spacing w:val="-2"/>
          <w:sz w:val="22"/>
          <w:szCs w:val="22"/>
        </w:rPr>
        <w:t>ea</w:t>
      </w:r>
      <w:r w:rsidRPr="00233DF8">
        <w:rPr>
          <w:sz w:val="22"/>
          <w:szCs w:val="22"/>
        </w:rPr>
        <w:t>r</w:t>
      </w:r>
      <w:r w:rsidR="001C3024">
        <w:rPr>
          <w:sz w:val="22"/>
          <w:szCs w:val="22"/>
        </w:rPr>
        <w:t xml:space="preserve"> Pooja Dave</w:t>
      </w:r>
      <w:r w:rsidRPr="00233DF8">
        <w:rPr>
          <w:sz w:val="22"/>
          <w:szCs w:val="22"/>
        </w:rPr>
        <w:t>,</w:t>
      </w:r>
    </w:p>
    <w:p w14:paraId="493EBF45" w14:textId="3CACFD6A" w:rsidR="00AD13AD" w:rsidRDefault="00AD13AD" w:rsidP="004910D8">
      <w:pPr>
        <w:spacing w:line="276" w:lineRule="auto"/>
        <w:jc w:val="both"/>
        <w:rPr>
          <w:b/>
          <w:spacing w:val="-1"/>
          <w:sz w:val="22"/>
          <w:szCs w:val="22"/>
        </w:rPr>
      </w:pPr>
    </w:p>
    <w:p w14:paraId="5161F806" w14:textId="5382AE1D" w:rsidR="001C3024" w:rsidRPr="001C3024" w:rsidRDefault="001C3024" w:rsidP="004910D8">
      <w:pPr>
        <w:spacing w:line="276" w:lineRule="auto"/>
        <w:jc w:val="both"/>
        <w:rPr>
          <w:b/>
          <w:bCs/>
          <w:spacing w:val="-1"/>
          <w:sz w:val="22"/>
          <w:szCs w:val="22"/>
          <w:lang w:val="en-IN"/>
        </w:rPr>
      </w:pPr>
      <w:r w:rsidRPr="001C3024">
        <w:rPr>
          <w:b/>
          <w:bCs/>
          <w:spacing w:val="-1"/>
          <w:sz w:val="22"/>
          <w:szCs w:val="22"/>
          <w:lang w:val="en-IN"/>
        </w:rPr>
        <w:t>Engagement Letter for Geo-Location Validation Platform (</w:t>
      </w:r>
      <w:proofErr w:type="spellStart"/>
      <w:r w:rsidRPr="001C3024">
        <w:rPr>
          <w:b/>
          <w:bCs/>
          <w:spacing w:val="-1"/>
          <w:sz w:val="22"/>
          <w:szCs w:val="22"/>
          <w:lang w:val="en-IN"/>
        </w:rPr>
        <w:t>ProPosition</w:t>
      </w:r>
      <w:proofErr w:type="spellEnd"/>
      <w:r w:rsidRPr="001C3024">
        <w:rPr>
          <w:b/>
          <w:bCs/>
          <w:spacing w:val="-1"/>
          <w:sz w:val="22"/>
          <w:szCs w:val="22"/>
          <w:lang w:val="en-IN"/>
        </w:rPr>
        <w:t>)</w:t>
      </w:r>
    </w:p>
    <w:p w14:paraId="073C9B2D" w14:textId="77777777" w:rsidR="00C15899" w:rsidRPr="00233DF8" w:rsidRDefault="00C15899" w:rsidP="004910D8">
      <w:pPr>
        <w:spacing w:line="276" w:lineRule="auto"/>
        <w:jc w:val="both"/>
        <w:rPr>
          <w:b/>
          <w:spacing w:val="43"/>
          <w:sz w:val="22"/>
          <w:szCs w:val="22"/>
        </w:rPr>
      </w:pPr>
    </w:p>
    <w:p w14:paraId="4BE0D9A9" w14:textId="77777777" w:rsidR="001C3024" w:rsidRPr="001C3024" w:rsidRDefault="001C3024" w:rsidP="001C3024">
      <w:pPr>
        <w:spacing w:line="276" w:lineRule="auto"/>
        <w:jc w:val="both"/>
        <w:rPr>
          <w:sz w:val="22"/>
          <w:szCs w:val="22"/>
          <w:lang w:val="en-IN"/>
        </w:rPr>
      </w:pPr>
      <w:r w:rsidRPr="001C3024">
        <w:rPr>
          <w:sz w:val="22"/>
          <w:szCs w:val="22"/>
          <w:lang w:val="en-IN"/>
        </w:rPr>
        <w:t>The purpose of this Engagement Letter (the “Letter”), together with the attached Appendix 1: “General Terms of Business”, is to agree on the terms of engagement of Protiviti’s Member Firm for India, Protiviti India Member Private Limited (“Protiviti”, “we”, “us” or “our”) to design, develop and deploy a geo-location validation platform (“</w:t>
      </w:r>
      <w:proofErr w:type="spellStart"/>
      <w:r w:rsidRPr="001C3024">
        <w:rPr>
          <w:sz w:val="22"/>
          <w:szCs w:val="22"/>
          <w:lang w:val="en-IN"/>
        </w:rPr>
        <w:t>ProPosition</w:t>
      </w:r>
      <w:proofErr w:type="spellEnd"/>
      <w:r w:rsidRPr="001C3024">
        <w:rPr>
          <w:sz w:val="22"/>
          <w:szCs w:val="22"/>
          <w:lang w:val="en-IN"/>
        </w:rPr>
        <w:t>”) as set out in the Scope of Work below (the “Engagement”) for APAC Financial Services Private Limited (the “Company”, “you” or “your”).</w:t>
      </w:r>
    </w:p>
    <w:p w14:paraId="0C0AFA98" w14:textId="77777777" w:rsidR="001C3024" w:rsidRDefault="001C3024" w:rsidP="001C3024">
      <w:pPr>
        <w:spacing w:line="276" w:lineRule="auto"/>
        <w:jc w:val="both"/>
        <w:rPr>
          <w:sz w:val="22"/>
          <w:szCs w:val="22"/>
          <w:lang w:val="en-IN"/>
        </w:rPr>
      </w:pPr>
      <w:r w:rsidRPr="001C3024">
        <w:rPr>
          <w:sz w:val="22"/>
          <w:szCs w:val="22"/>
          <w:lang w:val="en-IN"/>
        </w:rPr>
        <w:t>In the event of any conflict between this Engagement Letter and Appendix 1: General Terms of Business, the terms set forth in this Engagement Letter shall prevail.</w:t>
      </w:r>
    </w:p>
    <w:p w14:paraId="64E35E38" w14:textId="77777777" w:rsidR="001C3024" w:rsidRPr="001C3024" w:rsidRDefault="001C3024" w:rsidP="001C3024">
      <w:pPr>
        <w:spacing w:line="276" w:lineRule="auto"/>
        <w:jc w:val="both"/>
        <w:rPr>
          <w:sz w:val="22"/>
          <w:szCs w:val="22"/>
          <w:lang w:val="en-IN"/>
        </w:rPr>
      </w:pPr>
    </w:p>
    <w:p w14:paraId="1C3C56AA" w14:textId="77777777" w:rsidR="001C3024" w:rsidRDefault="001C3024" w:rsidP="001C3024">
      <w:pPr>
        <w:spacing w:line="276" w:lineRule="auto"/>
        <w:jc w:val="both"/>
        <w:rPr>
          <w:sz w:val="22"/>
          <w:szCs w:val="22"/>
          <w:lang w:val="en-IN"/>
        </w:rPr>
      </w:pPr>
      <w:r w:rsidRPr="001C3024">
        <w:rPr>
          <w:sz w:val="22"/>
          <w:szCs w:val="22"/>
          <w:lang w:val="en-IN"/>
        </w:rPr>
        <w:t>We have summarized in the ensuing paragraphs the services to be rendered by us, the fees and payment terms, and the other terms and conditions governing our relationship during the term of this Engagement.</w:t>
      </w:r>
    </w:p>
    <w:p w14:paraId="4E154ECE" w14:textId="77777777" w:rsidR="001C3024" w:rsidRPr="001C3024" w:rsidRDefault="001C3024" w:rsidP="001C3024">
      <w:pPr>
        <w:spacing w:line="276" w:lineRule="auto"/>
        <w:jc w:val="both"/>
        <w:rPr>
          <w:sz w:val="22"/>
          <w:szCs w:val="22"/>
          <w:lang w:val="en-IN"/>
        </w:rPr>
      </w:pPr>
    </w:p>
    <w:p w14:paraId="51D56923" w14:textId="77777777" w:rsidR="001C3024" w:rsidRPr="001C3024" w:rsidRDefault="001C3024" w:rsidP="001C3024">
      <w:pPr>
        <w:spacing w:line="276" w:lineRule="auto"/>
        <w:jc w:val="both"/>
        <w:rPr>
          <w:sz w:val="22"/>
          <w:szCs w:val="22"/>
          <w:lang w:val="en-IN"/>
        </w:rPr>
      </w:pPr>
      <w:r w:rsidRPr="001C3024">
        <w:rPr>
          <w:sz w:val="22"/>
          <w:szCs w:val="22"/>
          <w:lang w:val="en-IN"/>
        </w:rPr>
        <w:t>This Letter supersedes all prior discussions, understandings, arrangements or agreements, if any, relating to the Engagement. Any work performed in connection with this Engagement prior to the date of this Letter shall also be governed by the terms and conditions set out herein.</w:t>
      </w:r>
    </w:p>
    <w:p w14:paraId="734EC8E2" w14:textId="77777777" w:rsidR="00C15899" w:rsidRPr="00233DF8" w:rsidRDefault="00C15899" w:rsidP="004910D8">
      <w:pPr>
        <w:spacing w:line="276" w:lineRule="auto"/>
        <w:jc w:val="both"/>
        <w:rPr>
          <w:sz w:val="22"/>
          <w:szCs w:val="22"/>
        </w:rPr>
      </w:pPr>
    </w:p>
    <w:p w14:paraId="307D6D21" w14:textId="77777777" w:rsidR="00426030" w:rsidRPr="00233DF8" w:rsidRDefault="00426030" w:rsidP="008247A2">
      <w:pPr>
        <w:numPr>
          <w:ilvl w:val="0"/>
          <w:numId w:val="2"/>
        </w:numPr>
        <w:spacing w:line="276" w:lineRule="auto"/>
        <w:ind w:hanging="461"/>
        <w:contextualSpacing/>
        <w:jc w:val="both"/>
        <w:rPr>
          <w:b/>
          <w:spacing w:val="2"/>
          <w:position w:val="-1"/>
          <w:sz w:val="22"/>
          <w:szCs w:val="22"/>
        </w:rPr>
      </w:pPr>
      <w:r w:rsidRPr="00233DF8">
        <w:rPr>
          <w:b/>
          <w:spacing w:val="2"/>
          <w:position w:val="-1"/>
          <w:sz w:val="22"/>
          <w:szCs w:val="22"/>
        </w:rPr>
        <w:t xml:space="preserve">Scope of </w:t>
      </w:r>
      <w:r w:rsidR="003E19C7" w:rsidRPr="00233DF8">
        <w:rPr>
          <w:b/>
          <w:spacing w:val="2"/>
          <w:position w:val="-1"/>
          <w:sz w:val="22"/>
          <w:szCs w:val="22"/>
        </w:rPr>
        <w:t>W</w:t>
      </w:r>
      <w:r w:rsidRPr="00233DF8">
        <w:rPr>
          <w:b/>
          <w:spacing w:val="2"/>
          <w:position w:val="-1"/>
          <w:sz w:val="22"/>
          <w:szCs w:val="22"/>
        </w:rPr>
        <w:t>ork</w:t>
      </w:r>
      <w:r w:rsidR="00FF46C2" w:rsidRPr="00233DF8">
        <w:rPr>
          <w:b/>
          <w:spacing w:val="2"/>
          <w:position w:val="-1"/>
          <w:sz w:val="22"/>
          <w:szCs w:val="22"/>
        </w:rPr>
        <w:t xml:space="preserve"> </w:t>
      </w:r>
      <w:r w:rsidR="003E19C7" w:rsidRPr="00233DF8">
        <w:rPr>
          <w:b/>
          <w:spacing w:val="2"/>
          <w:position w:val="-1"/>
          <w:sz w:val="22"/>
          <w:szCs w:val="22"/>
        </w:rPr>
        <w:t xml:space="preserve">and Responsibilities </w:t>
      </w:r>
      <w:r w:rsidR="00FF46C2" w:rsidRPr="00233DF8">
        <w:rPr>
          <w:b/>
          <w:spacing w:val="2"/>
          <w:position w:val="-1"/>
          <w:sz w:val="22"/>
          <w:szCs w:val="22"/>
        </w:rPr>
        <w:t>(“Services”)</w:t>
      </w:r>
    </w:p>
    <w:p w14:paraId="12547ABA" w14:textId="77777777" w:rsidR="00FF46C2" w:rsidRPr="00233DF8" w:rsidRDefault="00FF46C2" w:rsidP="004910D8">
      <w:pPr>
        <w:spacing w:line="276" w:lineRule="auto"/>
        <w:ind w:left="461"/>
        <w:contextualSpacing/>
        <w:jc w:val="both"/>
        <w:rPr>
          <w:spacing w:val="2"/>
          <w:position w:val="-1"/>
          <w:sz w:val="22"/>
          <w:szCs w:val="22"/>
        </w:rPr>
      </w:pPr>
    </w:p>
    <w:p w14:paraId="75BD235C" w14:textId="77777777" w:rsidR="001C3024" w:rsidRDefault="001C3024" w:rsidP="001C3024">
      <w:pPr>
        <w:spacing w:line="276" w:lineRule="auto"/>
        <w:ind w:left="450"/>
        <w:jc w:val="both"/>
        <w:rPr>
          <w:sz w:val="22"/>
          <w:szCs w:val="22"/>
          <w:lang w:val="en-IN"/>
        </w:rPr>
      </w:pPr>
      <w:r w:rsidRPr="001C3024">
        <w:rPr>
          <w:sz w:val="22"/>
          <w:szCs w:val="22"/>
          <w:lang w:val="en-IN"/>
        </w:rPr>
        <w:t>The Company has identified the requirement for a geo-location validation solution to transform raw geographic coordinates into structured location intelligence outputs, including address resolution, place metadata, and visual representations.</w:t>
      </w:r>
    </w:p>
    <w:p w14:paraId="4FFDEBEA" w14:textId="77777777" w:rsidR="001C3024" w:rsidRPr="001C3024" w:rsidRDefault="001C3024" w:rsidP="001C3024">
      <w:pPr>
        <w:spacing w:line="276" w:lineRule="auto"/>
        <w:ind w:left="450"/>
        <w:jc w:val="both"/>
        <w:rPr>
          <w:sz w:val="22"/>
          <w:szCs w:val="22"/>
          <w:lang w:val="en-IN"/>
        </w:rPr>
      </w:pPr>
    </w:p>
    <w:p w14:paraId="7402698B" w14:textId="77777777" w:rsidR="001C3024" w:rsidRDefault="001C3024" w:rsidP="001C3024">
      <w:pPr>
        <w:spacing w:line="276" w:lineRule="auto"/>
        <w:ind w:left="450"/>
        <w:jc w:val="both"/>
        <w:rPr>
          <w:sz w:val="22"/>
          <w:szCs w:val="22"/>
          <w:lang w:val="en-IN"/>
        </w:rPr>
      </w:pPr>
      <w:r w:rsidRPr="001C3024">
        <w:rPr>
          <w:sz w:val="22"/>
          <w:szCs w:val="22"/>
          <w:lang w:val="en-IN"/>
        </w:rPr>
        <w:t xml:space="preserve">We have discussed and agreed with you the scope of our work, including the development, configuration and deployment of the </w:t>
      </w:r>
      <w:proofErr w:type="spellStart"/>
      <w:r w:rsidRPr="001C3024">
        <w:rPr>
          <w:sz w:val="22"/>
          <w:szCs w:val="22"/>
          <w:lang w:val="en-IN"/>
        </w:rPr>
        <w:t>ProPosition</w:t>
      </w:r>
      <w:proofErr w:type="spellEnd"/>
      <w:r w:rsidRPr="001C3024">
        <w:rPr>
          <w:sz w:val="22"/>
          <w:szCs w:val="22"/>
          <w:lang w:val="en-IN"/>
        </w:rPr>
        <w:t xml:space="preserve"> platform, the processing of coordinate-based datasets, and the generation of location reports and associated outputs as detailed in Appendix 2. You confirm that the agreed scope is sufficient for your requirements.</w:t>
      </w:r>
    </w:p>
    <w:p w14:paraId="30C68BAC" w14:textId="77777777" w:rsidR="001C3024" w:rsidRPr="001C3024" w:rsidRDefault="001C3024" w:rsidP="001C3024">
      <w:pPr>
        <w:spacing w:line="276" w:lineRule="auto"/>
        <w:ind w:left="450"/>
        <w:jc w:val="both"/>
        <w:rPr>
          <w:sz w:val="22"/>
          <w:szCs w:val="22"/>
          <w:lang w:val="en-IN"/>
        </w:rPr>
      </w:pPr>
    </w:p>
    <w:p w14:paraId="1B97F3B5" w14:textId="77777777" w:rsidR="001C3024" w:rsidRPr="001C3024" w:rsidRDefault="001C3024" w:rsidP="001C3024">
      <w:pPr>
        <w:spacing w:line="276" w:lineRule="auto"/>
        <w:ind w:left="450"/>
        <w:jc w:val="both"/>
        <w:rPr>
          <w:sz w:val="22"/>
          <w:szCs w:val="22"/>
          <w:lang w:val="en-IN"/>
        </w:rPr>
      </w:pPr>
      <w:r w:rsidRPr="001C3024">
        <w:rPr>
          <w:sz w:val="22"/>
          <w:szCs w:val="22"/>
          <w:lang w:val="en-IN"/>
        </w:rPr>
        <w:t xml:space="preserve">Attention is drawn to the Assumptions and Limitations set out under Section 2 below. Any requests for changes in the scope of our work </w:t>
      </w:r>
      <w:proofErr w:type="gramStart"/>
      <w:r w:rsidRPr="001C3024">
        <w:rPr>
          <w:sz w:val="22"/>
          <w:szCs w:val="22"/>
          <w:lang w:val="en-IN"/>
        </w:rPr>
        <w:t>during the course of</w:t>
      </w:r>
      <w:proofErr w:type="gramEnd"/>
      <w:r w:rsidRPr="001C3024">
        <w:rPr>
          <w:sz w:val="22"/>
          <w:szCs w:val="22"/>
          <w:lang w:val="en-IN"/>
        </w:rPr>
        <w:t xml:space="preserve"> the Engagement shall be mutually agreed between the Company and us, documented in writing, and shall be subject to the terms set out in this Services Contract.</w:t>
      </w:r>
    </w:p>
    <w:p w14:paraId="4A8E1C55" w14:textId="77777777" w:rsidR="00B211F0" w:rsidRPr="00233DF8" w:rsidRDefault="00B211F0" w:rsidP="004910D8">
      <w:pPr>
        <w:spacing w:line="276" w:lineRule="auto"/>
        <w:ind w:left="450"/>
        <w:jc w:val="both"/>
        <w:rPr>
          <w:spacing w:val="-1"/>
          <w:sz w:val="22"/>
          <w:szCs w:val="22"/>
        </w:rPr>
      </w:pPr>
    </w:p>
    <w:p w14:paraId="48E1BED2" w14:textId="77777777" w:rsidR="00B211F0" w:rsidRPr="00233DF8" w:rsidRDefault="00B211F0" w:rsidP="008247A2">
      <w:pPr>
        <w:numPr>
          <w:ilvl w:val="0"/>
          <w:numId w:val="2"/>
        </w:numPr>
        <w:spacing w:line="276" w:lineRule="auto"/>
        <w:ind w:hanging="461"/>
        <w:contextualSpacing/>
        <w:jc w:val="both"/>
        <w:rPr>
          <w:b/>
          <w:spacing w:val="-1"/>
          <w:sz w:val="22"/>
          <w:szCs w:val="22"/>
        </w:rPr>
      </w:pPr>
      <w:r w:rsidRPr="00233DF8">
        <w:rPr>
          <w:b/>
          <w:spacing w:val="-1"/>
          <w:sz w:val="22"/>
          <w:szCs w:val="22"/>
        </w:rPr>
        <w:t xml:space="preserve">Assumptions and Limitations to Scope of Work </w:t>
      </w:r>
    </w:p>
    <w:p w14:paraId="1762653E" w14:textId="77777777" w:rsidR="00B211F0" w:rsidRPr="00233DF8" w:rsidRDefault="00B211F0" w:rsidP="004910D8">
      <w:pPr>
        <w:spacing w:line="276" w:lineRule="auto"/>
        <w:ind w:left="461"/>
        <w:contextualSpacing/>
        <w:jc w:val="both"/>
        <w:rPr>
          <w:color w:val="FF0000"/>
          <w:spacing w:val="-1"/>
          <w:sz w:val="22"/>
          <w:szCs w:val="22"/>
        </w:rPr>
      </w:pPr>
    </w:p>
    <w:p w14:paraId="34D2C507" w14:textId="183C45BD" w:rsidR="00B211F0" w:rsidRPr="00233DF8" w:rsidRDefault="001C3024" w:rsidP="008247A2">
      <w:pPr>
        <w:pStyle w:val="ListParagraph"/>
        <w:numPr>
          <w:ilvl w:val="1"/>
          <w:numId w:val="2"/>
        </w:numPr>
        <w:spacing w:after="0"/>
        <w:ind w:left="990"/>
        <w:jc w:val="both"/>
        <w:rPr>
          <w:rFonts w:ascii="Times New Roman" w:hAnsi="Times New Roman"/>
          <w:spacing w:val="-1"/>
        </w:rPr>
      </w:pPr>
      <w:r w:rsidRPr="001C3024">
        <w:rPr>
          <w:rFonts w:ascii="Times New Roman" w:hAnsi="Times New Roman"/>
          <w:spacing w:val="-1"/>
        </w:rPr>
        <w:t xml:space="preserve">In carrying out our scope of work, we will rely on data, inputs, system access, infrastructure availability, and any relevant information provided by the Company and its personnel. To the fullest extent permitted by law, we shall not be liable for any loss or damage suffered by the Company arising from inaccurate, incomplete, or delayed data inputs, limitations or outages of third-party services (including Google Maps Platform APIs), network issues, system misconfigurations, or any withholding of information by the Company, provided that such loss or damage is not caused by or directly attributable to Protiviti’s negligence, </w:t>
      </w:r>
      <w:proofErr w:type="spellStart"/>
      <w:r w:rsidRPr="001C3024">
        <w:rPr>
          <w:rFonts w:ascii="Times New Roman" w:hAnsi="Times New Roman"/>
          <w:spacing w:val="-1"/>
        </w:rPr>
        <w:t>willful</w:t>
      </w:r>
      <w:proofErr w:type="spellEnd"/>
      <w:r w:rsidRPr="001C3024">
        <w:rPr>
          <w:rFonts w:ascii="Times New Roman" w:hAnsi="Times New Roman"/>
          <w:spacing w:val="-1"/>
        </w:rPr>
        <w:t xml:space="preserve"> misconduct, or material breach of this Services Contract.</w:t>
      </w:r>
    </w:p>
    <w:p w14:paraId="14DD7EA7" w14:textId="77777777" w:rsidR="00EF0BB4" w:rsidRPr="00233DF8" w:rsidRDefault="00EF0BB4" w:rsidP="004910D8">
      <w:pPr>
        <w:pStyle w:val="ListParagraph"/>
        <w:spacing w:after="0"/>
        <w:ind w:left="990"/>
        <w:jc w:val="both"/>
        <w:rPr>
          <w:rFonts w:ascii="Times New Roman" w:hAnsi="Times New Roman"/>
          <w:spacing w:val="-1"/>
        </w:rPr>
      </w:pPr>
    </w:p>
    <w:p w14:paraId="7DA6C236" w14:textId="4076DE78" w:rsidR="00EF0BB4" w:rsidRPr="001C3024" w:rsidRDefault="001C3024" w:rsidP="00BF2183">
      <w:pPr>
        <w:pStyle w:val="ListParagraph"/>
        <w:numPr>
          <w:ilvl w:val="1"/>
          <w:numId w:val="2"/>
        </w:numPr>
        <w:spacing w:after="0"/>
        <w:ind w:left="990"/>
        <w:jc w:val="both"/>
        <w:rPr>
          <w:rFonts w:ascii="Times New Roman" w:hAnsi="Times New Roman"/>
          <w:spacing w:val="-1"/>
        </w:rPr>
      </w:pPr>
      <w:r w:rsidRPr="001C3024">
        <w:rPr>
          <w:rFonts w:ascii="Times New Roman" w:hAnsi="Times New Roman"/>
          <w:spacing w:val="-1"/>
          <w:lang w:val="en-US"/>
        </w:rPr>
        <w:t>In our capacity as a solution provider, we shall generate and provide outputs, including location data, visual representations, and associated reports, based on the agreed scope and the data provided by the Company. Such outputs are dependent on the accuracy, completeness, and availability of underlying data and third-party services.</w:t>
      </w:r>
    </w:p>
    <w:p w14:paraId="1F671465" w14:textId="3B451E0B" w:rsidR="001C3024" w:rsidRPr="001C3024" w:rsidRDefault="001C3024" w:rsidP="001C3024">
      <w:pPr>
        <w:jc w:val="both"/>
        <w:rPr>
          <w:spacing w:val="-1"/>
          <w:lang w:val="en-IN"/>
        </w:rPr>
      </w:pPr>
    </w:p>
    <w:p w14:paraId="09ABDDD8" w14:textId="23FAD0E2" w:rsidR="00717359" w:rsidRPr="001C3024" w:rsidRDefault="001C3024" w:rsidP="00717359">
      <w:pPr>
        <w:pStyle w:val="ListParagraph"/>
        <w:numPr>
          <w:ilvl w:val="1"/>
          <w:numId w:val="2"/>
        </w:numPr>
        <w:ind w:left="990"/>
        <w:jc w:val="both"/>
        <w:rPr>
          <w:rFonts w:ascii="Times New Roman" w:hAnsi="Times New Roman"/>
          <w:spacing w:val="-1"/>
          <w:lang w:val="en-IN"/>
        </w:rPr>
      </w:pPr>
      <w:r w:rsidRPr="001C3024">
        <w:rPr>
          <w:rFonts w:ascii="Times New Roman" w:hAnsi="Times New Roman"/>
          <w:spacing w:val="-1"/>
          <w:lang w:val="en-US"/>
        </w:rPr>
        <w:t>We will act as an independent contractor in providing the Services as set out in this Engagement Letter and do not undertake to perform any regulatory, statutory, or operational obligations of the Company. In this regard:</w:t>
      </w:r>
    </w:p>
    <w:p w14:paraId="63BB76B8" w14:textId="77777777" w:rsidR="001C3024" w:rsidRPr="00233DF8" w:rsidRDefault="001C3024" w:rsidP="001C3024">
      <w:pPr>
        <w:pStyle w:val="ListParagraph"/>
        <w:ind w:left="990"/>
        <w:jc w:val="both"/>
        <w:rPr>
          <w:rFonts w:ascii="Times New Roman" w:hAnsi="Times New Roman"/>
          <w:spacing w:val="-1"/>
          <w:lang w:val="en-IN"/>
        </w:rPr>
      </w:pPr>
    </w:p>
    <w:p w14:paraId="75335F17" w14:textId="1B12632A" w:rsidR="001C3024" w:rsidRPr="00233DF8" w:rsidRDefault="001C3024" w:rsidP="00717359">
      <w:pPr>
        <w:pStyle w:val="ListParagraph"/>
        <w:spacing w:after="0"/>
        <w:ind w:left="990"/>
        <w:jc w:val="both"/>
        <w:rPr>
          <w:rFonts w:ascii="Times New Roman" w:hAnsi="Times New Roman"/>
          <w:spacing w:val="-1"/>
          <w:lang w:val="en-IN"/>
        </w:rPr>
      </w:pPr>
      <w:r w:rsidRPr="001C3024">
        <w:rPr>
          <w:rFonts w:ascii="Times New Roman" w:hAnsi="Times New Roman"/>
          <w:spacing w:val="-1"/>
          <w:lang w:val="en-US"/>
        </w:rPr>
        <w:t>a) We will not assume the role of management in the design, deployment, or operation of the platform;</w:t>
      </w:r>
      <w:r w:rsidRPr="001C3024">
        <w:rPr>
          <w:rFonts w:ascii="Times New Roman" w:hAnsi="Times New Roman"/>
          <w:spacing w:val="-1"/>
          <w:lang w:val="en-US"/>
        </w:rPr>
        <w:br/>
        <w:t>b) Any outputs, reports, or recommendations generated through the platform are to be reviewed and actioned, as appropriate, by the Company’s management; and</w:t>
      </w:r>
      <w:r w:rsidRPr="001C3024">
        <w:rPr>
          <w:rFonts w:ascii="Times New Roman" w:hAnsi="Times New Roman"/>
          <w:spacing w:val="-1"/>
          <w:lang w:val="en-US"/>
        </w:rPr>
        <w:br/>
        <w:t>c) The platform and related services shall not be considered part of the Company’s internal control framework, compliance systems, or regulatory reporting mechanisms.</w:t>
      </w:r>
    </w:p>
    <w:p w14:paraId="2A2D60F8" w14:textId="340CAEBC" w:rsidR="00EF0BB4" w:rsidRPr="00233DF8" w:rsidRDefault="00EF0BB4" w:rsidP="00717359">
      <w:pPr>
        <w:pStyle w:val="ListParagraph"/>
        <w:spacing w:after="0"/>
        <w:ind w:left="461"/>
        <w:jc w:val="both"/>
        <w:rPr>
          <w:rFonts w:ascii="Times New Roman" w:hAnsi="Times New Roman"/>
          <w:spacing w:val="-1"/>
        </w:rPr>
      </w:pPr>
    </w:p>
    <w:p w14:paraId="29EDD89F" w14:textId="575FED8D" w:rsidR="00FF46C2" w:rsidRPr="00233DF8" w:rsidRDefault="001C3024" w:rsidP="008247A2">
      <w:pPr>
        <w:pStyle w:val="ListParagraph"/>
        <w:numPr>
          <w:ilvl w:val="1"/>
          <w:numId w:val="2"/>
        </w:numPr>
        <w:spacing w:after="0"/>
        <w:ind w:left="990"/>
        <w:jc w:val="both"/>
        <w:rPr>
          <w:rFonts w:ascii="Times New Roman" w:hAnsi="Times New Roman"/>
          <w:spacing w:val="-1"/>
        </w:rPr>
      </w:pPr>
      <w:r w:rsidRPr="001C3024">
        <w:rPr>
          <w:rFonts w:ascii="Times New Roman" w:hAnsi="Times New Roman"/>
          <w:spacing w:val="-1"/>
          <w:lang w:val="en-US"/>
        </w:rPr>
        <w:t xml:space="preserve">The processes, tools, and algorithms used in delivering the Services, including geo-location mapping, reverse geocoding, and data enrichment, are dependent on third-party data sources and are not designed to guarantee complete accuracy or coverage. Accordingly, they should not be relied upon to identify or eliminate all discrepancies, inaccuracies, or exceptions in location data. The responsibility for validation, decision-making, and use of </w:t>
      </w:r>
      <w:proofErr w:type="gramStart"/>
      <w:r w:rsidRPr="001C3024">
        <w:rPr>
          <w:rFonts w:ascii="Times New Roman" w:hAnsi="Times New Roman"/>
          <w:spacing w:val="-1"/>
          <w:lang w:val="en-US"/>
        </w:rPr>
        <w:t>outputs</w:t>
      </w:r>
      <w:proofErr w:type="gramEnd"/>
      <w:r w:rsidRPr="001C3024">
        <w:rPr>
          <w:rFonts w:ascii="Times New Roman" w:hAnsi="Times New Roman"/>
          <w:spacing w:val="-1"/>
          <w:lang w:val="en-US"/>
        </w:rPr>
        <w:t xml:space="preserve"> shall rest with the Company.</w:t>
      </w:r>
    </w:p>
    <w:p w14:paraId="249C0D07" w14:textId="77777777" w:rsidR="00C1297C" w:rsidRPr="00233DF8" w:rsidRDefault="00C1297C" w:rsidP="004910D8">
      <w:pPr>
        <w:pStyle w:val="ListParagraph"/>
        <w:spacing w:after="0"/>
        <w:ind w:left="821"/>
        <w:jc w:val="both"/>
        <w:rPr>
          <w:rFonts w:ascii="Times New Roman" w:hAnsi="Times New Roman"/>
          <w:spacing w:val="-1"/>
        </w:rPr>
      </w:pPr>
    </w:p>
    <w:p w14:paraId="11AC810A" w14:textId="5489F7AA" w:rsidR="00D94AFA" w:rsidRPr="00233DF8" w:rsidRDefault="001C3024" w:rsidP="008247A2">
      <w:pPr>
        <w:pStyle w:val="ListParagraph"/>
        <w:numPr>
          <w:ilvl w:val="1"/>
          <w:numId w:val="2"/>
        </w:numPr>
        <w:spacing w:after="0"/>
        <w:ind w:left="990"/>
        <w:jc w:val="both"/>
        <w:rPr>
          <w:rFonts w:ascii="Times New Roman" w:hAnsi="Times New Roman"/>
          <w:spacing w:val="-1"/>
        </w:rPr>
      </w:pPr>
      <w:r w:rsidRPr="001C3024">
        <w:rPr>
          <w:rFonts w:ascii="Times New Roman" w:hAnsi="Times New Roman"/>
          <w:spacing w:val="-1"/>
          <w:lang w:val="en-US"/>
        </w:rPr>
        <w:t>While we may provide recommendations relating to platform configuration, data processing approaches, or usage of outputs, the decision on whether such recommendations meet the Company’s operational, business, or compliance requirements shall remain with the Company. Any implementation of changes or actions based on such recommendations shall be the responsibility of the Company.</w:t>
      </w:r>
    </w:p>
    <w:p w14:paraId="75E21F01" w14:textId="77777777" w:rsidR="00717359" w:rsidRPr="0040227F" w:rsidRDefault="00717359" w:rsidP="00717359">
      <w:pPr>
        <w:jc w:val="both"/>
        <w:rPr>
          <w:spacing w:val="-1"/>
        </w:rPr>
      </w:pPr>
    </w:p>
    <w:p w14:paraId="245E5994" w14:textId="3EA354A4" w:rsidR="00717359" w:rsidRPr="0040227F" w:rsidRDefault="00A06A9E" w:rsidP="00717359">
      <w:pPr>
        <w:numPr>
          <w:ilvl w:val="0"/>
          <w:numId w:val="2"/>
        </w:numPr>
        <w:spacing w:line="276" w:lineRule="auto"/>
        <w:ind w:hanging="461"/>
        <w:contextualSpacing/>
        <w:jc w:val="both"/>
        <w:rPr>
          <w:b/>
          <w:spacing w:val="2"/>
          <w:position w:val="-1"/>
          <w:sz w:val="22"/>
          <w:szCs w:val="22"/>
        </w:rPr>
      </w:pPr>
      <w:r w:rsidRPr="0040227F">
        <w:rPr>
          <w:b/>
          <w:spacing w:val="2"/>
          <w:position w:val="-1"/>
          <w:sz w:val="22"/>
          <w:szCs w:val="22"/>
        </w:rPr>
        <w:t>Deliverables</w:t>
      </w:r>
    </w:p>
    <w:p w14:paraId="0B62A61C" w14:textId="0F0F5E1A" w:rsidR="00717359" w:rsidRPr="0040227F" w:rsidRDefault="00717359" w:rsidP="0040227F">
      <w:pPr>
        <w:spacing w:line="276" w:lineRule="auto"/>
        <w:contextualSpacing/>
        <w:jc w:val="both"/>
        <w:rPr>
          <w:spacing w:val="2"/>
          <w:position w:val="-1"/>
          <w:sz w:val="22"/>
          <w:szCs w:val="22"/>
          <w:lang w:val="en-IN"/>
        </w:rPr>
      </w:pPr>
    </w:p>
    <w:p w14:paraId="30815426" w14:textId="77777777" w:rsidR="0040227F" w:rsidRPr="0040227F" w:rsidRDefault="0040227F" w:rsidP="0040227F">
      <w:pPr>
        <w:spacing w:line="276" w:lineRule="auto"/>
        <w:ind w:left="461"/>
        <w:contextualSpacing/>
        <w:jc w:val="both"/>
        <w:rPr>
          <w:spacing w:val="2"/>
          <w:position w:val="-1"/>
          <w:sz w:val="22"/>
          <w:szCs w:val="22"/>
          <w:lang w:val="en-IN"/>
        </w:rPr>
      </w:pPr>
      <w:r w:rsidRPr="0040227F">
        <w:rPr>
          <w:spacing w:val="2"/>
          <w:position w:val="-1"/>
          <w:sz w:val="22"/>
          <w:szCs w:val="22"/>
          <w:lang w:val="en-IN"/>
        </w:rPr>
        <w:t>In accordance with the Scope of Work, our deliverables, subject to Section 2 above, for the Engagement will include the following:</w:t>
      </w:r>
    </w:p>
    <w:p w14:paraId="6C85FD49" w14:textId="77777777" w:rsidR="0040227F" w:rsidRPr="0040227F" w:rsidRDefault="0040227F" w:rsidP="0040227F">
      <w:pPr>
        <w:numPr>
          <w:ilvl w:val="0"/>
          <w:numId w:val="32"/>
        </w:numPr>
        <w:spacing w:line="276" w:lineRule="auto"/>
        <w:contextualSpacing/>
        <w:jc w:val="both"/>
        <w:rPr>
          <w:spacing w:val="2"/>
          <w:position w:val="-1"/>
          <w:sz w:val="22"/>
          <w:szCs w:val="22"/>
          <w:lang w:val="en-IN"/>
        </w:rPr>
      </w:pPr>
      <w:r w:rsidRPr="0040227F">
        <w:rPr>
          <w:spacing w:val="2"/>
          <w:position w:val="-1"/>
          <w:sz w:val="22"/>
          <w:szCs w:val="22"/>
          <w:lang w:val="en-IN"/>
        </w:rPr>
        <w:t xml:space="preserve">A geo-location intelligence report generated through the </w:t>
      </w:r>
      <w:proofErr w:type="spellStart"/>
      <w:r w:rsidRPr="0040227F">
        <w:rPr>
          <w:spacing w:val="2"/>
          <w:position w:val="-1"/>
          <w:sz w:val="22"/>
          <w:szCs w:val="22"/>
          <w:lang w:val="en-IN"/>
        </w:rPr>
        <w:t>ProPosition</w:t>
      </w:r>
      <w:proofErr w:type="spellEnd"/>
      <w:r w:rsidRPr="0040227F">
        <w:rPr>
          <w:spacing w:val="2"/>
          <w:position w:val="-1"/>
          <w:sz w:val="22"/>
          <w:szCs w:val="22"/>
          <w:lang w:val="en-IN"/>
        </w:rPr>
        <w:t xml:space="preserve"> platform for the input dataset(s) provided by the Company, comprising: </w:t>
      </w:r>
    </w:p>
    <w:p w14:paraId="6B52BE4C" w14:textId="77777777" w:rsidR="0040227F" w:rsidRPr="0040227F" w:rsidRDefault="0040227F" w:rsidP="0040227F">
      <w:pPr>
        <w:numPr>
          <w:ilvl w:val="1"/>
          <w:numId w:val="32"/>
        </w:numPr>
        <w:spacing w:line="276" w:lineRule="auto"/>
        <w:contextualSpacing/>
        <w:jc w:val="both"/>
        <w:rPr>
          <w:spacing w:val="2"/>
          <w:position w:val="-1"/>
          <w:sz w:val="22"/>
          <w:szCs w:val="22"/>
          <w:lang w:val="en-IN"/>
        </w:rPr>
      </w:pPr>
      <w:r w:rsidRPr="0040227F">
        <w:rPr>
          <w:spacing w:val="2"/>
          <w:position w:val="-1"/>
          <w:sz w:val="22"/>
          <w:szCs w:val="22"/>
          <w:lang w:val="en-IN"/>
        </w:rPr>
        <w:lastRenderedPageBreak/>
        <w:t xml:space="preserve">Resolved addresses through reverse geocoding </w:t>
      </w:r>
    </w:p>
    <w:p w14:paraId="605B4F49" w14:textId="77777777" w:rsidR="0040227F" w:rsidRPr="0040227F" w:rsidRDefault="0040227F" w:rsidP="0040227F">
      <w:pPr>
        <w:numPr>
          <w:ilvl w:val="1"/>
          <w:numId w:val="32"/>
        </w:numPr>
        <w:spacing w:line="276" w:lineRule="auto"/>
        <w:contextualSpacing/>
        <w:jc w:val="both"/>
        <w:rPr>
          <w:spacing w:val="2"/>
          <w:position w:val="-1"/>
          <w:sz w:val="22"/>
          <w:szCs w:val="22"/>
          <w:lang w:val="en-IN"/>
        </w:rPr>
      </w:pPr>
      <w:r w:rsidRPr="0040227F">
        <w:rPr>
          <w:spacing w:val="2"/>
          <w:position w:val="-1"/>
          <w:sz w:val="22"/>
          <w:szCs w:val="22"/>
          <w:lang w:val="en-IN"/>
        </w:rPr>
        <w:t xml:space="preserve">Place-level metadata (including place name, type and status, where available) </w:t>
      </w:r>
    </w:p>
    <w:p w14:paraId="29FD9018" w14:textId="77777777" w:rsidR="0040227F" w:rsidRPr="0040227F" w:rsidRDefault="0040227F" w:rsidP="0040227F">
      <w:pPr>
        <w:numPr>
          <w:ilvl w:val="1"/>
          <w:numId w:val="32"/>
        </w:numPr>
        <w:spacing w:line="276" w:lineRule="auto"/>
        <w:contextualSpacing/>
        <w:jc w:val="both"/>
        <w:rPr>
          <w:spacing w:val="2"/>
          <w:position w:val="-1"/>
          <w:sz w:val="22"/>
          <w:szCs w:val="22"/>
          <w:lang w:val="en-IN"/>
        </w:rPr>
      </w:pPr>
      <w:r w:rsidRPr="0040227F">
        <w:rPr>
          <w:spacing w:val="2"/>
          <w:position w:val="-1"/>
          <w:sz w:val="22"/>
          <w:szCs w:val="22"/>
          <w:lang w:val="en-IN"/>
        </w:rPr>
        <w:t xml:space="preserve">Static map images indicating the location </w:t>
      </w:r>
    </w:p>
    <w:p w14:paraId="7F8DA3C2" w14:textId="77777777" w:rsidR="0040227F" w:rsidRPr="0040227F" w:rsidRDefault="0040227F" w:rsidP="0040227F">
      <w:pPr>
        <w:numPr>
          <w:ilvl w:val="1"/>
          <w:numId w:val="32"/>
        </w:numPr>
        <w:spacing w:line="276" w:lineRule="auto"/>
        <w:contextualSpacing/>
        <w:jc w:val="both"/>
        <w:rPr>
          <w:spacing w:val="2"/>
          <w:position w:val="-1"/>
          <w:sz w:val="22"/>
          <w:szCs w:val="22"/>
          <w:lang w:val="en-IN"/>
        </w:rPr>
      </w:pPr>
      <w:r w:rsidRPr="0040227F">
        <w:rPr>
          <w:spacing w:val="2"/>
          <w:position w:val="-1"/>
          <w:sz w:val="22"/>
          <w:szCs w:val="22"/>
          <w:lang w:val="en-IN"/>
        </w:rPr>
        <w:t xml:space="preserve">Street-level imagery (where available) </w:t>
      </w:r>
    </w:p>
    <w:p w14:paraId="77D04EC5" w14:textId="77777777" w:rsidR="0040227F" w:rsidRPr="0040227F" w:rsidRDefault="0040227F" w:rsidP="0040227F">
      <w:pPr>
        <w:numPr>
          <w:ilvl w:val="1"/>
          <w:numId w:val="32"/>
        </w:numPr>
        <w:spacing w:line="276" w:lineRule="auto"/>
        <w:contextualSpacing/>
        <w:jc w:val="both"/>
        <w:rPr>
          <w:spacing w:val="2"/>
          <w:position w:val="-1"/>
          <w:sz w:val="22"/>
          <w:szCs w:val="22"/>
          <w:lang w:val="en-IN"/>
        </w:rPr>
      </w:pPr>
      <w:r w:rsidRPr="0040227F">
        <w:rPr>
          <w:spacing w:val="2"/>
          <w:position w:val="-1"/>
          <w:sz w:val="22"/>
          <w:szCs w:val="22"/>
          <w:lang w:val="en-IN"/>
        </w:rPr>
        <w:t xml:space="preserve">Interactive 360° street view outputs (where available) </w:t>
      </w:r>
    </w:p>
    <w:p w14:paraId="0D6AE12B" w14:textId="77777777" w:rsidR="0040227F" w:rsidRPr="0040227F" w:rsidRDefault="0040227F" w:rsidP="0040227F">
      <w:pPr>
        <w:numPr>
          <w:ilvl w:val="0"/>
          <w:numId w:val="32"/>
        </w:numPr>
        <w:spacing w:line="276" w:lineRule="auto"/>
        <w:contextualSpacing/>
        <w:jc w:val="both"/>
        <w:rPr>
          <w:spacing w:val="2"/>
          <w:position w:val="-1"/>
          <w:sz w:val="22"/>
          <w:szCs w:val="22"/>
          <w:lang w:val="en-IN"/>
        </w:rPr>
      </w:pPr>
      <w:r w:rsidRPr="0040227F">
        <w:rPr>
          <w:spacing w:val="2"/>
          <w:position w:val="-1"/>
          <w:sz w:val="22"/>
          <w:szCs w:val="22"/>
          <w:lang w:val="en-IN"/>
        </w:rPr>
        <w:t>A consolidated output package (in digital format), including all generated files and reports, made available for download and internal use by the Company</w:t>
      </w:r>
    </w:p>
    <w:p w14:paraId="44A24338" w14:textId="77777777" w:rsidR="0040227F" w:rsidRPr="0040227F" w:rsidRDefault="0040227F" w:rsidP="0040227F">
      <w:pPr>
        <w:pStyle w:val="ListParagraph"/>
        <w:spacing w:before="100" w:beforeAutospacing="1" w:after="100" w:afterAutospacing="1"/>
        <w:rPr>
          <w:rFonts w:ascii="Times New Roman" w:hAnsi="Times New Roman"/>
          <w:lang w:val="en-IN" w:eastAsia="en-IN"/>
        </w:rPr>
      </w:pPr>
      <w:r w:rsidRPr="0040227F">
        <w:rPr>
          <w:rFonts w:ascii="Times New Roman" w:hAnsi="Times New Roman"/>
          <w:lang w:val="en-IN" w:eastAsia="en-IN"/>
        </w:rPr>
        <w:t>The outputs and system-generated observations will be discussed, where required, with the Company’s designated point of contact or process owner. Subsequently, the finalized outputs and reports will be shared with relevant stakeholders.</w:t>
      </w:r>
    </w:p>
    <w:p w14:paraId="1FF985C9" w14:textId="237242C2" w:rsidR="0040227F" w:rsidRPr="0040227F" w:rsidRDefault="0040227F" w:rsidP="0040227F">
      <w:pPr>
        <w:pStyle w:val="ListParagraph"/>
        <w:spacing w:before="100" w:beforeAutospacing="1" w:after="100" w:afterAutospacing="1"/>
        <w:rPr>
          <w:rFonts w:ascii="Times New Roman" w:hAnsi="Times New Roman"/>
          <w:lang w:val="en-IN" w:eastAsia="en-IN"/>
        </w:rPr>
      </w:pPr>
      <w:r w:rsidRPr="0040227F">
        <w:rPr>
          <w:rFonts w:ascii="Times New Roman" w:hAnsi="Times New Roman"/>
          <w:lang w:val="en-IN" w:eastAsia="en-IN"/>
        </w:rPr>
        <w:t>Draft outputs or interim results may be made available at mutually agreed intervals, and final deliverables will be provided in line with the agreed timelines.</w:t>
      </w:r>
    </w:p>
    <w:p w14:paraId="5E77F6A8" w14:textId="77114016" w:rsidR="0040227F" w:rsidRPr="0040227F" w:rsidRDefault="0040227F" w:rsidP="0040227F">
      <w:pPr>
        <w:pStyle w:val="ListParagraph"/>
        <w:spacing w:before="100" w:beforeAutospacing="1" w:after="100" w:afterAutospacing="1"/>
        <w:rPr>
          <w:rFonts w:ascii="Times New Roman" w:hAnsi="Times New Roman"/>
          <w:lang w:val="en-IN" w:eastAsia="en-IN"/>
        </w:rPr>
      </w:pPr>
      <w:r w:rsidRPr="0040227F">
        <w:rPr>
          <w:rFonts w:ascii="Times New Roman" w:hAnsi="Times New Roman"/>
          <w:lang w:val="en-IN" w:eastAsia="en-IN"/>
        </w:rPr>
        <w:t>All deliverables will be provided in English and will reflect the outputs generated by the platform based on the agreed scope, methodology, and input data provided by the Company.</w:t>
      </w:r>
    </w:p>
    <w:p w14:paraId="26519B75" w14:textId="77777777" w:rsidR="00A06A9E" w:rsidRPr="00233DF8" w:rsidRDefault="00A06A9E" w:rsidP="008247A2">
      <w:pPr>
        <w:numPr>
          <w:ilvl w:val="0"/>
          <w:numId w:val="3"/>
        </w:numPr>
        <w:spacing w:line="276" w:lineRule="auto"/>
        <w:jc w:val="both"/>
        <w:rPr>
          <w:vanish/>
          <w:spacing w:val="2"/>
          <w:sz w:val="22"/>
          <w:szCs w:val="22"/>
        </w:rPr>
      </w:pPr>
    </w:p>
    <w:p w14:paraId="23C5AF2C" w14:textId="77777777" w:rsidR="00A06A9E" w:rsidRPr="00233DF8" w:rsidRDefault="006F0879" w:rsidP="008247A2">
      <w:pPr>
        <w:numPr>
          <w:ilvl w:val="0"/>
          <w:numId w:val="2"/>
        </w:numPr>
        <w:spacing w:line="276" w:lineRule="auto"/>
        <w:ind w:hanging="461"/>
        <w:contextualSpacing/>
        <w:jc w:val="both"/>
        <w:rPr>
          <w:b/>
          <w:spacing w:val="-1"/>
          <w:sz w:val="22"/>
          <w:szCs w:val="22"/>
        </w:rPr>
      </w:pPr>
      <w:r w:rsidRPr="00233DF8">
        <w:rPr>
          <w:b/>
          <w:spacing w:val="-1"/>
          <w:sz w:val="22"/>
          <w:szCs w:val="22"/>
        </w:rPr>
        <w:t>Distribution of our D</w:t>
      </w:r>
      <w:r w:rsidR="00A06A9E" w:rsidRPr="00233DF8">
        <w:rPr>
          <w:b/>
          <w:spacing w:val="-1"/>
          <w:sz w:val="22"/>
          <w:szCs w:val="22"/>
        </w:rPr>
        <w:t>eliverables</w:t>
      </w:r>
    </w:p>
    <w:p w14:paraId="6B6D398C" w14:textId="77777777" w:rsidR="00A41C83" w:rsidRPr="00233DF8" w:rsidRDefault="00A41C83" w:rsidP="004910D8">
      <w:pPr>
        <w:spacing w:line="276" w:lineRule="auto"/>
        <w:ind w:left="461"/>
        <w:contextualSpacing/>
        <w:jc w:val="both"/>
        <w:rPr>
          <w:spacing w:val="-1"/>
          <w:sz w:val="22"/>
          <w:szCs w:val="22"/>
        </w:rPr>
      </w:pPr>
    </w:p>
    <w:p w14:paraId="5586ED59" w14:textId="77777777" w:rsidR="0040227F" w:rsidRDefault="0040227F" w:rsidP="0040227F">
      <w:pPr>
        <w:spacing w:line="276" w:lineRule="auto"/>
        <w:ind w:left="461"/>
        <w:contextualSpacing/>
        <w:jc w:val="both"/>
        <w:rPr>
          <w:spacing w:val="-1"/>
          <w:sz w:val="22"/>
          <w:szCs w:val="22"/>
          <w:lang w:val="en-IN"/>
        </w:rPr>
      </w:pPr>
      <w:r w:rsidRPr="0040227F">
        <w:rPr>
          <w:spacing w:val="-1"/>
          <w:sz w:val="22"/>
          <w:szCs w:val="22"/>
          <w:lang w:val="en-IN"/>
        </w:rPr>
        <w:t>Any deliverables provided to you under this Engagement are intended for your internal business use and information purposes.</w:t>
      </w:r>
    </w:p>
    <w:p w14:paraId="2E134B64" w14:textId="77777777" w:rsidR="0040227F" w:rsidRPr="0040227F" w:rsidRDefault="0040227F" w:rsidP="0040227F">
      <w:pPr>
        <w:spacing w:line="276" w:lineRule="auto"/>
        <w:ind w:left="461"/>
        <w:contextualSpacing/>
        <w:jc w:val="both"/>
        <w:rPr>
          <w:spacing w:val="-1"/>
          <w:sz w:val="22"/>
          <w:szCs w:val="22"/>
          <w:lang w:val="en-IN"/>
        </w:rPr>
      </w:pPr>
    </w:p>
    <w:p w14:paraId="344C5F47" w14:textId="77777777" w:rsidR="0040227F" w:rsidRDefault="0040227F" w:rsidP="0040227F">
      <w:pPr>
        <w:spacing w:line="276" w:lineRule="auto"/>
        <w:ind w:left="461"/>
        <w:contextualSpacing/>
        <w:jc w:val="both"/>
        <w:rPr>
          <w:spacing w:val="-1"/>
          <w:sz w:val="22"/>
          <w:szCs w:val="22"/>
          <w:lang w:val="en-IN"/>
        </w:rPr>
      </w:pPr>
      <w:r w:rsidRPr="0040227F">
        <w:rPr>
          <w:spacing w:val="-1"/>
          <w:sz w:val="22"/>
          <w:szCs w:val="22"/>
          <w:lang w:val="en-IN"/>
        </w:rPr>
        <w:t>The Company shall be entitled to use, copy, and distribute the deliverables within its organization without restriction. The Company may also share the deliverables with its professional advisors, regulators, or other third parties where required for business, regulatory, or compliance purposes.</w:t>
      </w:r>
    </w:p>
    <w:p w14:paraId="72E9AD49" w14:textId="77777777" w:rsidR="0040227F" w:rsidRPr="0040227F" w:rsidRDefault="0040227F" w:rsidP="0040227F">
      <w:pPr>
        <w:spacing w:line="276" w:lineRule="auto"/>
        <w:ind w:left="461"/>
        <w:contextualSpacing/>
        <w:jc w:val="both"/>
        <w:rPr>
          <w:spacing w:val="-1"/>
          <w:sz w:val="22"/>
          <w:szCs w:val="22"/>
          <w:lang w:val="en-IN"/>
        </w:rPr>
      </w:pPr>
    </w:p>
    <w:p w14:paraId="70EFE881" w14:textId="77777777" w:rsidR="0040227F" w:rsidRDefault="0040227F" w:rsidP="0040227F">
      <w:pPr>
        <w:spacing w:line="276" w:lineRule="auto"/>
        <w:ind w:left="461"/>
        <w:contextualSpacing/>
        <w:jc w:val="both"/>
        <w:rPr>
          <w:spacing w:val="-1"/>
          <w:sz w:val="22"/>
          <w:szCs w:val="22"/>
          <w:lang w:val="en-IN"/>
        </w:rPr>
      </w:pPr>
      <w:r w:rsidRPr="0040227F">
        <w:rPr>
          <w:spacing w:val="-1"/>
          <w:sz w:val="22"/>
          <w:szCs w:val="22"/>
          <w:lang w:val="en-IN"/>
        </w:rPr>
        <w:t>However, Protiviti accepts no responsibility or liability (whether in contract, tort or otherwise) to any third party in connection with the deliverables or the Services rendered under this Engagement. Any reliance placed on the deliverables by third parties shall be at their own risk.</w:t>
      </w:r>
    </w:p>
    <w:p w14:paraId="51E8ED2A" w14:textId="77777777" w:rsidR="0040227F" w:rsidRPr="0040227F" w:rsidRDefault="0040227F" w:rsidP="0040227F">
      <w:pPr>
        <w:spacing w:line="276" w:lineRule="auto"/>
        <w:ind w:left="461"/>
        <w:contextualSpacing/>
        <w:jc w:val="both"/>
        <w:rPr>
          <w:spacing w:val="-1"/>
          <w:sz w:val="22"/>
          <w:szCs w:val="22"/>
          <w:lang w:val="en-IN"/>
        </w:rPr>
      </w:pPr>
    </w:p>
    <w:p w14:paraId="3EB7822B" w14:textId="77777777" w:rsidR="0040227F" w:rsidRPr="0040227F" w:rsidRDefault="0040227F" w:rsidP="0040227F">
      <w:pPr>
        <w:spacing w:line="276" w:lineRule="auto"/>
        <w:ind w:left="461"/>
        <w:contextualSpacing/>
        <w:jc w:val="both"/>
        <w:rPr>
          <w:spacing w:val="-1"/>
          <w:sz w:val="22"/>
          <w:szCs w:val="22"/>
          <w:lang w:val="en-IN"/>
        </w:rPr>
      </w:pPr>
      <w:r w:rsidRPr="0040227F">
        <w:rPr>
          <w:spacing w:val="-1"/>
          <w:sz w:val="22"/>
          <w:szCs w:val="22"/>
          <w:lang w:val="en-IN"/>
        </w:rPr>
        <w:t>The deliverables are prepared solely for the purpose set out in this Engagement Letter and should not be used for any other purpose without prior consultation with Protiviti.</w:t>
      </w:r>
    </w:p>
    <w:p w14:paraId="71965FDC" w14:textId="77777777" w:rsidR="0040227F" w:rsidRPr="00233DF8" w:rsidRDefault="0040227F" w:rsidP="004910D8">
      <w:pPr>
        <w:spacing w:line="276" w:lineRule="auto"/>
        <w:ind w:left="461"/>
        <w:contextualSpacing/>
        <w:jc w:val="both"/>
        <w:rPr>
          <w:spacing w:val="-1"/>
          <w:sz w:val="22"/>
          <w:szCs w:val="22"/>
        </w:rPr>
      </w:pPr>
    </w:p>
    <w:p w14:paraId="67795C70" w14:textId="77777777" w:rsidR="00A06A9E" w:rsidRPr="00233DF8" w:rsidRDefault="00A06A9E" w:rsidP="004910D8">
      <w:pPr>
        <w:spacing w:line="276" w:lineRule="auto"/>
        <w:ind w:left="461"/>
        <w:contextualSpacing/>
        <w:jc w:val="both"/>
        <w:rPr>
          <w:spacing w:val="-1"/>
          <w:sz w:val="22"/>
          <w:szCs w:val="22"/>
        </w:rPr>
      </w:pPr>
    </w:p>
    <w:p w14:paraId="35DC19D7" w14:textId="77777777" w:rsidR="00202D34" w:rsidRPr="00233DF8" w:rsidRDefault="00426030" w:rsidP="008247A2">
      <w:pPr>
        <w:numPr>
          <w:ilvl w:val="0"/>
          <w:numId w:val="2"/>
        </w:numPr>
        <w:spacing w:line="276" w:lineRule="auto"/>
        <w:ind w:hanging="461"/>
        <w:contextualSpacing/>
        <w:jc w:val="both"/>
        <w:rPr>
          <w:spacing w:val="-1"/>
          <w:sz w:val="22"/>
          <w:szCs w:val="22"/>
        </w:rPr>
      </w:pPr>
      <w:r w:rsidRPr="00233DF8">
        <w:rPr>
          <w:b/>
          <w:spacing w:val="2"/>
          <w:position w:val="-1"/>
          <w:sz w:val="22"/>
          <w:szCs w:val="22"/>
        </w:rPr>
        <w:t>Professional Fees</w:t>
      </w:r>
    </w:p>
    <w:p w14:paraId="57D82F2F" w14:textId="77777777" w:rsidR="00202D34" w:rsidRPr="00233DF8" w:rsidRDefault="00202D34" w:rsidP="004910D8">
      <w:pPr>
        <w:spacing w:line="276" w:lineRule="auto"/>
        <w:ind w:left="461"/>
        <w:contextualSpacing/>
        <w:jc w:val="both"/>
        <w:rPr>
          <w:b/>
          <w:spacing w:val="2"/>
          <w:position w:val="-1"/>
          <w:sz w:val="22"/>
          <w:szCs w:val="22"/>
        </w:rPr>
      </w:pPr>
    </w:p>
    <w:p w14:paraId="1B97155D" w14:textId="4F700C36" w:rsidR="00202D34" w:rsidRPr="00233DF8" w:rsidRDefault="0040227F" w:rsidP="008247A2">
      <w:pPr>
        <w:pStyle w:val="ListParagraph"/>
        <w:numPr>
          <w:ilvl w:val="1"/>
          <w:numId w:val="2"/>
        </w:numPr>
        <w:spacing w:after="0"/>
        <w:ind w:left="1080" w:hanging="630"/>
        <w:jc w:val="both"/>
        <w:rPr>
          <w:rFonts w:ascii="Times New Roman" w:hAnsi="Times New Roman"/>
          <w:spacing w:val="-1"/>
        </w:rPr>
      </w:pPr>
      <w:r w:rsidRPr="0040227F">
        <w:rPr>
          <w:rFonts w:ascii="Times New Roman" w:hAnsi="Times New Roman"/>
          <w:spacing w:val="-1"/>
        </w:rPr>
        <w:t>In consideration of the performance of the Services, the fees for the provision of services shall be INR 15,50,000 (Indian Rupees Fifteen Lakhs Fifty Thousand only) plus applicable taxes (the “Fees”), in line with the agreed scope of work. This is subject to no change in the Scope of Work as set out in Section 1 and the key assumptions underlying this Engagement.</w:t>
      </w:r>
    </w:p>
    <w:p w14:paraId="0E1B4ADC" w14:textId="77777777" w:rsidR="00202D34" w:rsidRPr="00233DF8" w:rsidRDefault="00202D34" w:rsidP="004910D8">
      <w:pPr>
        <w:pStyle w:val="ListParagraph"/>
        <w:spacing w:after="0"/>
        <w:ind w:left="1080" w:hanging="630"/>
        <w:jc w:val="both"/>
        <w:rPr>
          <w:rFonts w:ascii="Times New Roman" w:hAnsi="Times New Roman"/>
          <w:spacing w:val="-1"/>
        </w:rPr>
      </w:pPr>
    </w:p>
    <w:p w14:paraId="481384A1" w14:textId="0C76B6C7" w:rsidR="00202D34" w:rsidRPr="00233DF8" w:rsidRDefault="0040227F" w:rsidP="008247A2">
      <w:pPr>
        <w:pStyle w:val="ListParagraph"/>
        <w:numPr>
          <w:ilvl w:val="1"/>
          <w:numId w:val="2"/>
        </w:numPr>
        <w:spacing w:after="0"/>
        <w:ind w:left="1080" w:hanging="630"/>
        <w:jc w:val="both"/>
        <w:rPr>
          <w:rFonts w:ascii="Times New Roman" w:hAnsi="Times New Roman"/>
          <w:spacing w:val="-1"/>
        </w:rPr>
      </w:pPr>
      <w:r w:rsidRPr="0040227F">
        <w:rPr>
          <w:rFonts w:ascii="Times New Roman" w:hAnsi="Times New Roman"/>
          <w:spacing w:val="-1"/>
        </w:rPr>
        <w:t xml:space="preserve">The Fees are inclusive of platform development, deployment, and user enablement as agreed. The Fees are exclusive of any out-of-pocket expenses, including travel and accommodation (if applicable), which shall be billed on an </w:t>
      </w:r>
      <w:proofErr w:type="gramStart"/>
      <w:r w:rsidRPr="0040227F">
        <w:rPr>
          <w:rFonts w:ascii="Times New Roman" w:hAnsi="Times New Roman"/>
          <w:spacing w:val="-1"/>
        </w:rPr>
        <w:t>actuals</w:t>
      </w:r>
      <w:proofErr w:type="gramEnd"/>
      <w:r w:rsidRPr="0040227F">
        <w:rPr>
          <w:rFonts w:ascii="Times New Roman" w:hAnsi="Times New Roman"/>
          <w:spacing w:val="-1"/>
        </w:rPr>
        <w:t xml:space="preserve"> basis with prior approval from the Company. All applicable taxes shall be charged additionally.</w:t>
      </w:r>
    </w:p>
    <w:p w14:paraId="2FD402DC" w14:textId="77777777" w:rsidR="00202D34" w:rsidRPr="00233DF8" w:rsidRDefault="00202D34" w:rsidP="004910D8">
      <w:pPr>
        <w:pStyle w:val="ListParagraph"/>
        <w:spacing w:after="0"/>
        <w:ind w:left="1080" w:hanging="630"/>
        <w:jc w:val="both"/>
        <w:rPr>
          <w:rFonts w:ascii="Times New Roman" w:hAnsi="Times New Roman"/>
          <w:spacing w:val="-1"/>
        </w:rPr>
      </w:pPr>
    </w:p>
    <w:p w14:paraId="5DE71040" w14:textId="5655E7AC" w:rsidR="00426030" w:rsidRDefault="00426030" w:rsidP="0040227F">
      <w:pPr>
        <w:pStyle w:val="ListParagraph"/>
        <w:numPr>
          <w:ilvl w:val="1"/>
          <w:numId w:val="2"/>
        </w:numPr>
        <w:spacing w:after="0"/>
        <w:ind w:left="1080" w:hanging="630"/>
        <w:jc w:val="both"/>
        <w:rPr>
          <w:rFonts w:ascii="Times New Roman" w:hAnsi="Times New Roman"/>
          <w:spacing w:val="-1"/>
        </w:rPr>
      </w:pPr>
      <w:r w:rsidRPr="00233DF8">
        <w:rPr>
          <w:rFonts w:ascii="Times New Roman" w:hAnsi="Times New Roman"/>
          <w:spacing w:val="-1"/>
        </w:rPr>
        <w:lastRenderedPageBreak/>
        <w:t>Our payment Terms are as follows:</w:t>
      </w:r>
      <w:r w:rsidR="00B42F2F" w:rsidRPr="00233DF8">
        <w:rPr>
          <w:rFonts w:ascii="Times New Roman" w:hAnsi="Times New Roman"/>
          <w:spacing w:val="-1"/>
        </w:rPr>
        <w:t xml:space="preserve"> </w:t>
      </w:r>
    </w:p>
    <w:p w14:paraId="35638ADC" w14:textId="52DDB994" w:rsidR="0040227F" w:rsidRPr="0040227F" w:rsidRDefault="0040227F" w:rsidP="0040227F">
      <w:pPr>
        <w:ind w:left="1080"/>
        <w:jc w:val="both"/>
        <w:rPr>
          <w:spacing w:val="-1"/>
        </w:rPr>
      </w:pPr>
      <w:r w:rsidRPr="0040227F">
        <w:rPr>
          <w:spacing w:val="-1"/>
        </w:rPr>
        <w:t>a) 100% of the total Fees shall be payable upon completion of deployment and delivery of the platform and associated outputs.</w:t>
      </w:r>
    </w:p>
    <w:p w14:paraId="04674F08" w14:textId="77777777" w:rsidR="002959CD" w:rsidRPr="00233DF8" w:rsidRDefault="002959CD" w:rsidP="004910D8">
      <w:pPr>
        <w:spacing w:line="276" w:lineRule="auto"/>
        <w:ind w:left="1260"/>
        <w:jc w:val="both"/>
        <w:rPr>
          <w:sz w:val="22"/>
          <w:szCs w:val="22"/>
        </w:rPr>
      </w:pPr>
    </w:p>
    <w:p w14:paraId="0A4F88FA" w14:textId="3E570714" w:rsidR="00C15899" w:rsidRPr="00233DF8" w:rsidRDefault="00426030" w:rsidP="008247A2">
      <w:pPr>
        <w:pStyle w:val="ListParagraph"/>
        <w:numPr>
          <w:ilvl w:val="1"/>
          <w:numId w:val="2"/>
        </w:numPr>
        <w:spacing w:after="0"/>
        <w:ind w:left="1080" w:hanging="630"/>
        <w:jc w:val="both"/>
        <w:rPr>
          <w:rFonts w:ascii="Times New Roman" w:hAnsi="Times New Roman"/>
          <w:spacing w:val="-1"/>
        </w:rPr>
      </w:pPr>
      <w:r w:rsidRPr="00233DF8">
        <w:rPr>
          <w:rFonts w:ascii="Times New Roman" w:hAnsi="Times New Roman"/>
          <w:spacing w:val="-1"/>
        </w:rPr>
        <w:t>Our fee</w:t>
      </w:r>
      <w:r w:rsidR="0099271D" w:rsidRPr="00233DF8">
        <w:rPr>
          <w:rFonts w:ascii="Times New Roman" w:hAnsi="Times New Roman"/>
          <w:spacing w:val="-1"/>
        </w:rPr>
        <w:t>s</w:t>
      </w:r>
      <w:r w:rsidRPr="00233DF8">
        <w:rPr>
          <w:rFonts w:ascii="Times New Roman" w:hAnsi="Times New Roman"/>
          <w:spacing w:val="-1"/>
        </w:rPr>
        <w:t xml:space="preserve"> </w:t>
      </w:r>
      <w:proofErr w:type="gramStart"/>
      <w:r w:rsidRPr="00233DF8">
        <w:rPr>
          <w:rFonts w:ascii="Times New Roman" w:hAnsi="Times New Roman"/>
          <w:spacing w:val="-1"/>
        </w:rPr>
        <w:t>is</w:t>
      </w:r>
      <w:proofErr w:type="gramEnd"/>
      <w:r w:rsidRPr="00233DF8">
        <w:rPr>
          <w:rFonts w:ascii="Times New Roman" w:hAnsi="Times New Roman"/>
          <w:spacing w:val="-1"/>
        </w:rPr>
        <w:t xml:space="preserve"> payable within </w:t>
      </w:r>
      <w:r w:rsidR="00BC5116" w:rsidRPr="00233DF8">
        <w:rPr>
          <w:rFonts w:ascii="Times New Roman" w:hAnsi="Times New Roman"/>
          <w:spacing w:val="-1"/>
        </w:rPr>
        <w:t>45</w:t>
      </w:r>
      <w:r w:rsidRPr="00233DF8">
        <w:rPr>
          <w:rFonts w:ascii="Times New Roman" w:hAnsi="Times New Roman"/>
          <w:spacing w:val="-1"/>
        </w:rPr>
        <w:t xml:space="preserve"> days from the date of submission of a correctly rendered invoice.</w:t>
      </w:r>
    </w:p>
    <w:p w14:paraId="28469299" w14:textId="77777777" w:rsidR="00C15899" w:rsidRPr="00233DF8" w:rsidRDefault="00C15899" w:rsidP="004910D8">
      <w:pPr>
        <w:pStyle w:val="ListParagraph"/>
        <w:spacing w:after="0"/>
        <w:ind w:left="1080" w:hanging="630"/>
        <w:jc w:val="both"/>
        <w:rPr>
          <w:rFonts w:ascii="Times New Roman" w:hAnsi="Times New Roman"/>
          <w:spacing w:val="-1"/>
        </w:rPr>
      </w:pPr>
    </w:p>
    <w:p w14:paraId="6C987F16" w14:textId="68F85C13" w:rsidR="0040227F" w:rsidRPr="0040227F" w:rsidRDefault="0040227F" w:rsidP="0040227F">
      <w:pPr>
        <w:pStyle w:val="ListParagraph"/>
        <w:numPr>
          <w:ilvl w:val="1"/>
          <w:numId w:val="2"/>
        </w:numPr>
        <w:spacing w:after="0"/>
        <w:ind w:left="1080" w:hanging="630"/>
        <w:jc w:val="both"/>
        <w:rPr>
          <w:rFonts w:ascii="Times New Roman" w:hAnsi="Times New Roman"/>
          <w:spacing w:val="-1"/>
        </w:rPr>
      </w:pPr>
      <w:r w:rsidRPr="0040227F">
        <w:rPr>
          <w:rFonts w:ascii="Times New Roman" w:hAnsi="Times New Roman"/>
          <w:spacing w:val="-1"/>
          <w:lang w:val="en-US"/>
        </w:rPr>
        <w:t>The Company agrees that any discrepancies in the invoice shall be communicated in writing within 7 days of receipt. In the absence of such communication, the invoice shall be deemed accepted. Where discrepancies are identified, Protiviti shall issue a revised invoice within a reasonable time, and the payment period shall be adjusted accordingly.</w:t>
      </w:r>
    </w:p>
    <w:p w14:paraId="70ECA4BA" w14:textId="77777777" w:rsidR="0040227F" w:rsidRPr="0040227F" w:rsidRDefault="0040227F" w:rsidP="0040227F">
      <w:pPr>
        <w:pStyle w:val="ListParagraph"/>
        <w:rPr>
          <w:rFonts w:ascii="Times New Roman" w:hAnsi="Times New Roman"/>
          <w:spacing w:val="-1"/>
        </w:rPr>
      </w:pPr>
    </w:p>
    <w:p w14:paraId="45AF4B68" w14:textId="79D43552" w:rsidR="0040227F" w:rsidRPr="0040227F" w:rsidRDefault="0040227F" w:rsidP="0040227F">
      <w:pPr>
        <w:pStyle w:val="ListParagraph"/>
        <w:numPr>
          <w:ilvl w:val="1"/>
          <w:numId w:val="2"/>
        </w:numPr>
        <w:spacing w:after="0"/>
        <w:ind w:left="1080" w:hanging="630"/>
        <w:jc w:val="both"/>
        <w:rPr>
          <w:rFonts w:ascii="Times New Roman" w:hAnsi="Times New Roman"/>
          <w:spacing w:val="-1"/>
        </w:rPr>
      </w:pPr>
      <w:r w:rsidRPr="0040227F">
        <w:rPr>
          <w:rFonts w:ascii="Times New Roman" w:hAnsi="Times New Roman"/>
          <w:spacing w:val="-1"/>
          <w:lang w:val="en-US"/>
        </w:rPr>
        <w:t>The Services rely on third-party APIs (including Google Maps Platform services). The Fees stated above include usage up to agreed monthly thresholds. Any additional usage beyond the included limits shall be charged directly by the respective third-party provider to the Company, based on their prevailing pricing. Protiviti shall not be responsible for any changes in pricing, availability, or usage terms imposed by such third-party providers.</w:t>
      </w:r>
    </w:p>
    <w:p w14:paraId="194AA9B7" w14:textId="77777777" w:rsidR="00014536" w:rsidRPr="00233DF8" w:rsidRDefault="00014536" w:rsidP="004910D8">
      <w:pPr>
        <w:pStyle w:val="ListParagraph"/>
        <w:jc w:val="both"/>
        <w:rPr>
          <w:rFonts w:ascii="Times New Roman" w:hAnsi="Times New Roman"/>
        </w:rPr>
      </w:pPr>
    </w:p>
    <w:p w14:paraId="1F65B22D" w14:textId="77777777" w:rsidR="00CD2DE3" w:rsidRPr="00233DF8" w:rsidRDefault="00CD2DE3" w:rsidP="008247A2">
      <w:pPr>
        <w:pStyle w:val="ListParagraph"/>
        <w:numPr>
          <w:ilvl w:val="1"/>
          <w:numId w:val="2"/>
        </w:numPr>
        <w:spacing w:after="0"/>
        <w:ind w:left="1080" w:hanging="630"/>
        <w:jc w:val="both"/>
        <w:rPr>
          <w:rFonts w:ascii="Times New Roman" w:hAnsi="Times New Roman"/>
          <w:spacing w:val="-1"/>
        </w:rPr>
      </w:pPr>
      <w:r w:rsidRPr="00233DF8">
        <w:rPr>
          <w:rFonts w:ascii="Times New Roman" w:hAnsi="Times New Roman"/>
          <w:spacing w:val="-1"/>
        </w:rPr>
        <w:t>The information below will be used while raising the invoices and is agreed by both the parties:</w:t>
      </w:r>
    </w:p>
    <w:p w14:paraId="1B7139DF" w14:textId="77777777" w:rsidR="00CD2DE3" w:rsidRPr="00233DF8" w:rsidRDefault="00CD2DE3" w:rsidP="004910D8">
      <w:pPr>
        <w:pStyle w:val="ListParagraph"/>
        <w:jc w:val="both"/>
        <w:rPr>
          <w:rFonts w:ascii="Times New Roman" w:hAnsi="Times New Roman"/>
          <w:spacing w:val="-1"/>
        </w:rPr>
      </w:pPr>
    </w:p>
    <w:p w14:paraId="61C5EB76" w14:textId="1BD73B35" w:rsidR="00CD2DE3" w:rsidRPr="00233DF8" w:rsidRDefault="00CD2DE3" w:rsidP="008247A2">
      <w:pPr>
        <w:pStyle w:val="ListParagraph"/>
        <w:numPr>
          <w:ilvl w:val="0"/>
          <w:numId w:val="12"/>
        </w:numPr>
        <w:spacing w:after="0"/>
        <w:jc w:val="both"/>
        <w:rPr>
          <w:rFonts w:ascii="Times New Roman" w:hAnsi="Times New Roman"/>
          <w:spacing w:val="-1"/>
        </w:rPr>
      </w:pPr>
      <w:r w:rsidRPr="00233DF8">
        <w:rPr>
          <w:rFonts w:ascii="Times New Roman" w:hAnsi="Times New Roman"/>
          <w:spacing w:val="-1"/>
        </w:rPr>
        <w:t>Name of the billing entity:</w:t>
      </w:r>
      <w:r w:rsidR="005273CC" w:rsidRPr="00233DF8">
        <w:rPr>
          <w:rFonts w:ascii="Times New Roman" w:hAnsi="Times New Roman"/>
          <w:spacing w:val="-1"/>
        </w:rPr>
        <w:t xml:space="preserve"> Nuvama </w:t>
      </w:r>
      <w:r w:rsidR="00210EFC" w:rsidRPr="00233DF8">
        <w:rPr>
          <w:rFonts w:ascii="Times New Roman" w:hAnsi="Times New Roman"/>
          <w:spacing w:val="-1"/>
        </w:rPr>
        <w:t xml:space="preserve">Wealth </w:t>
      </w:r>
      <w:r w:rsidR="005273CC" w:rsidRPr="00233DF8">
        <w:rPr>
          <w:rFonts w:ascii="Times New Roman" w:hAnsi="Times New Roman"/>
          <w:spacing w:val="-1"/>
        </w:rPr>
        <w:t>Management Limited</w:t>
      </w:r>
    </w:p>
    <w:p w14:paraId="00E70AB4" w14:textId="76124646" w:rsidR="00CD2DE3" w:rsidRPr="00233DF8" w:rsidRDefault="00CD2DE3" w:rsidP="008247A2">
      <w:pPr>
        <w:pStyle w:val="ListParagraph"/>
        <w:numPr>
          <w:ilvl w:val="0"/>
          <w:numId w:val="12"/>
        </w:numPr>
        <w:jc w:val="both"/>
        <w:rPr>
          <w:rFonts w:ascii="Times New Roman" w:hAnsi="Times New Roman"/>
          <w:spacing w:val="-1"/>
        </w:rPr>
      </w:pPr>
      <w:r w:rsidRPr="00233DF8">
        <w:rPr>
          <w:rFonts w:ascii="Times New Roman" w:hAnsi="Times New Roman"/>
          <w:spacing w:val="-1"/>
        </w:rPr>
        <w:t>Name of the addressee:</w:t>
      </w:r>
      <w:r w:rsidR="005273CC" w:rsidRPr="00233DF8">
        <w:rPr>
          <w:rFonts w:ascii="Times New Roman" w:hAnsi="Times New Roman"/>
        </w:rPr>
        <w:t xml:space="preserve"> Internal Audit Department</w:t>
      </w:r>
    </w:p>
    <w:p w14:paraId="3A924008" w14:textId="78D436DD" w:rsidR="00CD2DE3" w:rsidRPr="00233DF8" w:rsidRDefault="00CD2DE3" w:rsidP="008247A2">
      <w:pPr>
        <w:pStyle w:val="ListParagraph"/>
        <w:numPr>
          <w:ilvl w:val="0"/>
          <w:numId w:val="12"/>
        </w:numPr>
        <w:jc w:val="both"/>
        <w:rPr>
          <w:rFonts w:ascii="Times New Roman" w:hAnsi="Times New Roman"/>
          <w:spacing w:val="-1"/>
        </w:rPr>
      </w:pPr>
      <w:r w:rsidRPr="00233DF8">
        <w:rPr>
          <w:rFonts w:ascii="Times New Roman" w:hAnsi="Times New Roman"/>
          <w:spacing w:val="-1"/>
        </w:rPr>
        <w:t>Registered address of the billing entity:</w:t>
      </w:r>
      <w:r w:rsidR="005273CC" w:rsidRPr="00233DF8">
        <w:rPr>
          <w:rFonts w:ascii="Times New Roman" w:hAnsi="Times New Roman"/>
          <w:spacing w:val="-1"/>
        </w:rPr>
        <w:t xml:space="preserve"> 8th Floor, Unit No - 801, 802, 803 &amp; 804,</w:t>
      </w:r>
      <w:r w:rsidR="00662271" w:rsidRPr="00233DF8">
        <w:rPr>
          <w:rFonts w:ascii="Times New Roman" w:hAnsi="Times New Roman"/>
          <w:spacing w:val="-1"/>
        </w:rPr>
        <w:t xml:space="preserve"> </w:t>
      </w:r>
      <w:r w:rsidR="005273CC" w:rsidRPr="00233DF8">
        <w:rPr>
          <w:rFonts w:ascii="Times New Roman" w:hAnsi="Times New Roman"/>
          <w:spacing w:val="-1"/>
        </w:rPr>
        <w:t>Inspire BKC, G Block, Bandra Kurla Complex, Bandra East, Mumbai – 400 051</w:t>
      </w:r>
    </w:p>
    <w:p w14:paraId="17AF45EE" w14:textId="038B541A" w:rsidR="00CD2DE3" w:rsidRPr="00233DF8" w:rsidRDefault="00CD2DE3" w:rsidP="008247A2">
      <w:pPr>
        <w:pStyle w:val="ListParagraph"/>
        <w:numPr>
          <w:ilvl w:val="0"/>
          <w:numId w:val="12"/>
        </w:numPr>
        <w:spacing w:after="0"/>
        <w:jc w:val="both"/>
        <w:rPr>
          <w:rFonts w:ascii="Times New Roman" w:hAnsi="Times New Roman"/>
          <w:spacing w:val="-1"/>
        </w:rPr>
      </w:pPr>
      <w:r w:rsidRPr="00233DF8">
        <w:rPr>
          <w:rFonts w:ascii="Times New Roman" w:hAnsi="Times New Roman"/>
          <w:spacing w:val="-1"/>
        </w:rPr>
        <w:t>GST No. of the billing entity:</w:t>
      </w:r>
      <w:r w:rsidR="005273CC" w:rsidRPr="00233DF8">
        <w:rPr>
          <w:rFonts w:ascii="Times New Roman" w:hAnsi="Times New Roman"/>
          <w:spacing w:val="-1"/>
        </w:rPr>
        <w:t xml:space="preserve"> </w:t>
      </w:r>
    </w:p>
    <w:p w14:paraId="3A1A844B" w14:textId="556C74F7" w:rsidR="00CD2DE3" w:rsidRPr="00233DF8" w:rsidRDefault="00CD2DE3" w:rsidP="008247A2">
      <w:pPr>
        <w:pStyle w:val="ListParagraph"/>
        <w:numPr>
          <w:ilvl w:val="0"/>
          <w:numId w:val="12"/>
        </w:numPr>
        <w:spacing w:after="0"/>
        <w:jc w:val="both"/>
        <w:rPr>
          <w:rFonts w:ascii="Times New Roman" w:hAnsi="Times New Roman"/>
          <w:spacing w:val="-1"/>
        </w:rPr>
      </w:pPr>
      <w:r w:rsidRPr="00233DF8">
        <w:rPr>
          <w:rFonts w:ascii="Times New Roman" w:hAnsi="Times New Roman"/>
          <w:spacing w:val="-1"/>
        </w:rPr>
        <w:t>Name of SPOC for any billing related query:</w:t>
      </w:r>
      <w:r w:rsidR="005273CC" w:rsidRPr="00233DF8">
        <w:rPr>
          <w:rFonts w:ascii="Times New Roman" w:hAnsi="Times New Roman"/>
          <w:spacing w:val="-1"/>
        </w:rPr>
        <w:t xml:space="preserve"> Nikhil Poojari</w:t>
      </w:r>
    </w:p>
    <w:p w14:paraId="2651FA01" w14:textId="7CA2E933" w:rsidR="00CD2DE3" w:rsidRPr="00233DF8" w:rsidRDefault="00CD2DE3" w:rsidP="008247A2">
      <w:pPr>
        <w:pStyle w:val="ListParagraph"/>
        <w:numPr>
          <w:ilvl w:val="0"/>
          <w:numId w:val="12"/>
        </w:numPr>
        <w:spacing w:after="0"/>
        <w:jc w:val="both"/>
        <w:rPr>
          <w:rFonts w:ascii="Times New Roman" w:hAnsi="Times New Roman"/>
          <w:spacing w:val="-1"/>
        </w:rPr>
      </w:pPr>
      <w:r w:rsidRPr="00233DF8">
        <w:rPr>
          <w:rFonts w:ascii="Times New Roman" w:hAnsi="Times New Roman"/>
          <w:spacing w:val="-1"/>
        </w:rPr>
        <w:t>Email address of SPOC:</w:t>
      </w:r>
      <w:r w:rsidR="005273CC" w:rsidRPr="00233DF8">
        <w:rPr>
          <w:rFonts w:ascii="Times New Roman" w:hAnsi="Times New Roman"/>
        </w:rPr>
        <w:t xml:space="preserve"> </w:t>
      </w:r>
      <w:r w:rsidR="005273CC" w:rsidRPr="00233DF8">
        <w:rPr>
          <w:rFonts w:ascii="Times New Roman" w:hAnsi="Times New Roman"/>
          <w:spacing w:val="-1"/>
        </w:rPr>
        <w:t>nikhil.poojari@nuvama.com</w:t>
      </w:r>
    </w:p>
    <w:p w14:paraId="31F0BA27" w14:textId="49C936CF" w:rsidR="00CD2DE3" w:rsidRPr="00233DF8" w:rsidRDefault="00CD2DE3" w:rsidP="008247A2">
      <w:pPr>
        <w:pStyle w:val="ListParagraph"/>
        <w:numPr>
          <w:ilvl w:val="0"/>
          <w:numId w:val="12"/>
        </w:numPr>
        <w:spacing w:after="0"/>
        <w:jc w:val="both"/>
        <w:rPr>
          <w:rFonts w:ascii="Times New Roman" w:hAnsi="Times New Roman"/>
          <w:spacing w:val="-1"/>
        </w:rPr>
      </w:pPr>
      <w:r w:rsidRPr="00233DF8">
        <w:rPr>
          <w:rFonts w:ascii="Times New Roman" w:hAnsi="Times New Roman"/>
          <w:spacing w:val="-1"/>
        </w:rPr>
        <w:t>Phone/Mobile No. of SPOC:</w:t>
      </w:r>
      <w:r w:rsidR="00210EFC" w:rsidRPr="00233DF8">
        <w:rPr>
          <w:rFonts w:ascii="Times New Roman" w:hAnsi="Times New Roman"/>
          <w:spacing w:val="-1"/>
        </w:rPr>
        <w:t xml:space="preserve"> </w:t>
      </w:r>
      <w:r w:rsidR="005273CC" w:rsidRPr="00233DF8">
        <w:rPr>
          <w:rFonts w:ascii="Times New Roman" w:hAnsi="Times New Roman"/>
          <w:spacing w:val="-1"/>
        </w:rPr>
        <w:t>+91</w:t>
      </w:r>
      <w:r w:rsidRPr="00233DF8">
        <w:rPr>
          <w:rFonts w:ascii="Times New Roman" w:hAnsi="Times New Roman"/>
          <w:spacing w:val="-1"/>
        </w:rPr>
        <w:t xml:space="preserve"> </w:t>
      </w:r>
      <w:r w:rsidR="005273CC" w:rsidRPr="00233DF8">
        <w:rPr>
          <w:rFonts w:ascii="Times New Roman" w:hAnsi="Times New Roman"/>
          <w:spacing w:val="-1"/>
        </w:rPr>
        <w:t>9769216858</w:t>
      </w:r>
    </w:p>
    <w:p w14:paraId="7B223013" w14:textId="77777777" w:rsidR="00CD2DE3" w:rsidRPr="00233DF8" w:rsidRDefault="00CD2DE3" w:rsidP="004910D8">
      <w:pPr>
        <w:spacing w:after="200" w:line="276" w:lineRule="auto"/>
        <w:jc w:val="both"/>
        <w:rPr>
          <w:spacing w:val="-1"/>
          <w:sz w:val="22"/>
          <w:szCs w:val="22"/>
        </w:rPr>
      </w:pPr>
    </w:p>
    <w:p w14:paraId="3D0F1DBD" w14:textId="5008741F" w:rsidR="00333172" w:rsidRPr="00233DF8" w:rsidRDefault="00CD2DE3" w:rsidP="004910D8">
      <w:pPr>
        <w:spacing w:after="200" w:line="276" w:lineRule="auto"/>
        <w:ind w:left="1080"/>
        <w:jc w:val="both"/>
        <w:rPr>
          <w:spacing w:val="-1"/>
          <w:sz w:val="22"/>
          <w:szCs w:val="22"/>
        </w:rPr>
      </w:pPr>
      <w:r w:rsidRPr="00233DF8">
        <w:rPr>
          <w:spacing w:val="-1"/>
          <w:sz w:val="22"/>
          <w:szCs w:val="22"/>
        </w:rPr>
        <w:t xml:space="preserve">Kindly reach out to Protiviti India finance at </w:t>
      </w:r>
      <w:hyperlink r:id="rId8" w:history="1">
        <w:r w:rsidRPr="00233DF8">
          <w:rPr>
            <w:rStyle w:val="Hyperlink"/>
            <w:spacing w:val="-1"/>
            <w:sz w:val="22"/>
            <w:szCs w:val="22"/>
          </w:rPr>
          <w:t>protiviti.indiafinance@protivitiglobal.in</w:t>
        </w:r>
      </w:hyperlink>
      <w:r w:rsidRPr="00233DF8">
        <w:rPr>
          <w:spacing w:val="-1"/>
          <w:sz w:val="22"/>
          <w:szCs w:val="22"/>
        </w:rPr>
        <w:t xml:space="preserve"> for any billing related information/query.</w:t>
      </w:r>
    </w:p>
    <w:p w14:paraId="07F4AB63" w14:textId="77777777" w:rsidR="00333172" w:rsidRPr="00233DF8" w:rsidRDefault="00333172" w:rsidP="004910D8">
      <w:pPr>
        <w:pStyle w:val="ListParagraph"/>
        <w:jc w:val="both"/>
        <w:rPr>
          <w:rFonts w:ascii="Times New Roman" w:hAnsi="Times New Roman"/>
        </w:rPr>
      </w:pPr>
    </w:p>
    <w:p w14:paraId="3672BEC4" w14:textId="1C132DB5" w:rsidR="00123CA4" w:rsidRPr="00233DF8" w:rsidRDefault="00567446" w:rsidP="008247A2">
      <w:pPr>
        <w:pStyle w:val="ListParagraph"/>
        <w:numPr>
          <w:ilvl w:val="1"/>
          <w:numId w:val="2"/>
        </w:numPr>
        <w:spacing w:after="0"/>
        <w:ind w:left="1080" w:hanging="630"/>
        <w:jc w:val="both"/>
        <w:rPr>
          <w:rFonts w:ascii="Times New Roman" w:hAnsi="Times New Roman"/>
          <w:spacing w:val="-1"/>
        </w:rPr>
      </w:pPr>
      <w:r w:rsidRPr="00233DF8">
        <w:rPr>
          <w:rFonts w:ascii="Times New Roman" w:hAnsi="Times New Roman"/>
        </w:rPr>
        <w:t xml:space="preserve">Our </w:t>
      </w:r>
      <w:r w:rsidR="00123CA4" w:rsidRPr="00233DF8">
        <w:rPr>
          <w:rFonts w:ascii="Times New Roman" w:hAnsi="Times New Roman"/>
        </w:rPr>
        <w:t>fees are subject to the following assumptions:</w:t>
      </w:r>
    </w:p>
    <w:p w14:paraId="6B0D2E1B" w14:textId="38804F72" w:rsidR="00F43C65" w:rsidRPr="00233DF8" w:rsidRDefault="00F43C65" w:rsidP="008247A2">
      <w:pPr>
        <w:pStyle w:val="ListParagraph"/>
        <w:numPr>
          <w:ilvl w:val="0"/>
          <w:numId w:val="5"/>
        </w:numPr>
        <w:ind w:left="1440"/>
        <w:jc w:val="both"/>
        <w:rPr>
          <w:rFonts w:ascii="Times New Roman" w:hAnsi="Times New Roman"/>
        </w:rPr>
      </w:pPr>
      <w:r w:rsidRPr="00233DF8">
        <w:rPr>
          <w:rFonts w:ascii="Times New Roman" w:hAnsi="Times New Roman"/>
        </w:rPr>
        <w:t xml:space="preserve">Protiviti’s fee estimate for this work is based upon the level of expertise and estimated time required for completing this </w:t>
      </w:r>
      <w:r w:rsidR="00D26372" w:rsidRPr="00233DF8">
        <w:rPr>
          <w:rFonts w:ascii="Times New Roman" w:hAnsi="Times New Roman"/>
        </w:rPr>
        <w:t>engagement</w:t>
      </w:r>
      <w:r w:rsidRPr="00233DF8">
        <w:rPr>
          <w:rFonts w:ascii="Times New Roman" w:hAnsi="Times New Roman"/>
        </w:rPr>
        <w:t xml:space="preserve">. The Company acknowledges that Protiviti’s work is highly dependent on the availability of </w:t>
      </w:r>
      <w:r w:rsidR="00446A29" w:rsidRPr="00233DF8">
        <w:rPr>
          <w:rFonts w:ascii="Times New Roman" w:hAnsi="Times New Roman"/>
        </w:rPr>
        <w:t xml:space="preserve">information (electronically and/or physically) and </w:t>
      </w:r>
      <w:r w:rsidRPr="00233DF8">
        <w:rPr>
          <w:rFonts w:ascii="Times New Roman" w:hAnsi="Times New Roman"/>
        </w:rPr>
        <w:t xml:space="preserve">Companies personnel, other contractors of the Company and other factors beyond the control of Protiviti. Protiviti will assist the Company in meeting any stated </w:t>
      </w:r>
      <w:r w:rsidR="007A7D07" w:rsidRPr="00233DF8">
        <w:rPr>
          <w:rFonts w:ascii="Times New Roman" w:hAnsi="Times New Roman"/>
        </w:rPr>
        <w:t>deadlines,</w:t>
      </w:r>
      <w:r w:rsidRPr="00233DF8">
        <w:rPr>
          <w:rFonts w:ascii="Times New Roman" w:hAnsi="Times New Roman"/>
        </w:rPr>
        <w:t xml:space="preserve"> but the Company acknowledges that despite these efforts, due to such factors, any stated deadlines and timelines may not be met. </w:t>
      </w:r>
    </w:p>
    <w:p w14:paraId="73AEB7E5" w14:textId="77777777" w:rsidR="00F43C65" w:rsidRPr="00233DF8" w:rsidRDefault="00F43C65" w:rsidP="008247A2">
      <w:pPr>
        <w:pStyle w:val="ListParagraph"/>
        <w:numPr>
          <w:ilvl w:val="0"/>
          <w:numId w:val="5"/>
        </w:numPr>
        <w:ind w:left="1440"/>
        <w:jc w:val="both"/>
        <w:rPr>
          <w:rFonts w:ascii="Times New Roman" w:hAnsi="Times New Roman"/>
        </w:rPr>
      </w:pPr>
      <w:r w:rsidRPr="00233DF8">
        <w:rPr>
          <w:rFonts w:ascii="Times New Roman" w:hAnsi="Times New Roman"/>
        </w:rPr>
        <w:lastRenderedPageBreak/>
        <w:t xml:space="preserve">If delays or other unanticipated problems that are beyond Protiviti’s control occur, this may result in additional fees. Protiviti will advise the Company of any such delays as they occur and will estimate in writing their effect on the fee stated above. </w:t>
      </w:r>
    </w:p>
    <w:p w14:paraId="10D1B039" w14:textId="77777777" w:rsidR="004230EB" w:rsidRPr="00233DF8" w:rsidRDefault="00F43C65" w:rsidP="008247A2">
      <w:pPr>
        <w:pStyle w:val="ListParagraph"/>
        <w:numPr>
          <w:ilvl w:val="0"/>
          <w:numId w:val="5"/>
        </w:numPr>
        <w:ind w:left="1440"/>
        <w:jc w:val="both"/>
        <w:rPr>
          <w:rFonts w:ascii="Times New Roman" w:hAnsi="Times New Roman"/>
        </w:rPr>
      </w:pPr>
      <w:r w:rsidRPr="00233DF8">
        <w:rPr>
          <w:rFonts w:ascii="Times New Roman" w:hAnsi="Times New Roman"/>
        </w:rPr>
        <w:t>The Company can change scope of work during the agreed period. In the event of change of scope, Protiviti will provide the Company with an estimate of additional time and incremental lump sum fee that would be incurred in addition to Protiviti’s initially agreed scope of work and fee for the assignment.</w:t>
      </w:r>
    </w:p>
    <w:p w14:paraId="560E60F7" w14:textId="77777777" w:rsidR="003A799A" w:rsidRPr="00233DF8" w:rsidRDefault="003A799A" w:rsidP="004910D8">
      <w:pPr>
        <w:pStyle w:val="ListParagraph"/>
        <w:ind w:left="1440"/>
        <w:jc w:val="both"/>
        <w:rPr>
          <w:rFonts w:ascii="Times New Roman" w:hAnsi="Times New Roman"/>
        </w:rPr>
      </w:pPr>
    </w:p>
    <w:p w14:paraId="57624110" w14:textId="77777777" w:rsidR="00426030" w:rsidRPr="00233DF8" w:rsidRDefault="00426030" w:rsidP="008247A2">
      <w:pPr>
        <w:numPr>
          <w:ilvl w:val="0"/>
          <w:numId w:val="2"/>
        </w:numPr>
        <w:spacing w:line="276" w:lineRule="auto"/>
        <w:ind w:hanging="461"/>
        <w:contextualSpacing/>
        <w:jc w:val="both"/>
        <w:rPr>
          <w:b/>
          <w:spacing w:val="2"/>
          <w:position w:val="-1"/>
          <w:sz w:val="22"/>
          <w:szCs w:val="22"/>
        </w:rPr>
      </w:pPr>
      <w:r w:rsidRPr="00233DF8">
        <w:rPr>
          <w:b/>
          <w:spacing w:val="2"/>
          <w:position w:val="-1"/>
          <w:sz w:val="22"/>
          <w:szCs w:val="22"/>
        </w:rPr>
        <w:t>Engagement Period</w:t>
      </w:r>
    </w:p>
    <w:p w14:paraId="5B64BF39" w14:textId="77777777" w:rsidR="00426030" w:rsidRPr="00233DF8" w:rsidRDefault="00426030" w:rsidP="008247A2">
      <w:pPr>
        <w:numPr>
          <w:ilvl w:val="0"/>
          <w:numId w:val="3"/>
        </w:numPr>
        <w:spacing w:line="276" w:lineRule="auto"/>
        <w:jc w:val="both"/>
        <w:rPr>
          <w:vanish/>
          <w:spacing w:val="-1"/>
          <w:sz w:val="22"/>
          <w:szCs w:val="22"/>
        </w:rPr>
      </w:pPr>
    </w:p>
    <w:p w14:paraId="0FCF36F1" w14:textId="77777777" w:rsidR="00A41C83" w:rsidRPr="00233DF8" w:rsidRDefault="00A41C83" w:rsidP="004910D8">
      <w:pPr>
        <w:spacing w:line="276" w:lineRule="auto"/>
        <w:ind w:left="450"/>
        <w:jc w:val="both"/>
        <w:rPr>
          <w:spacing w:val="-1"/>
          <w:sz w:val="22"/>
          <w:szCs w:val="22"/>
        </w:rPr>
      </w:pPr>
    </w:p>
    <w:p w14:paraId="38DC16E2" w14:textId="77777777" w:rsidR="0040227F" w:rsidRPr="0040227F" w:rsidRDefault="0040227F" w:rsidP="0040227F">
      <w:pPr>
        <w:spacing w:line="276" w:lineRule="auto"/>
        <w:ind w:left="450"/>
        <w:jc w:val="both"/>
        <w:rPr>
          <w:spacing w:val="-1"/>
          <w:sz w:val="22"/>
          <w:szCs w:val="22"/>
          <w:lang w:val="en-IN"/>
        </w:rPr>
      </w:pPr>
      <w:r w:rsidRPr="0040227F">
        <w:rPr>
          <w:spacing w:val="-1"/>
          <w:sz w:val="22"/>
          <w:szCs w:val="22"/>
          <w:lang w:val="en-IN"/>
        </w:rPr>
        <w:t>Based on the Scope of Work and deliverables set out in this Engagement Letter, and subject to timely access to required data, systems, and personnel, the Engagement is expected to commence on or around [Start Date] and shall continue until completion of the agreed scope of work and delivery of the platform and associated outputs.</w:t>
      </w:r>
    </w:p>
    <w:p w14:paraId="6E66B4D0" w14:textId="77777777" w:rsidR="0040227F" w:rsidRPr="0040227F" w:rsidRDefault="0040227F" w:rsidP="0040227F">
      <w:pPr>
        <w:spacing w:line="276" w:lineRule="auto"/>
        <w:ind w:left="450"/>
        <w:jc w:val="both"/>
        <w:rPr>
          <w:spacing w:val="-1"/>
          <w:sz w:val="22"/>
          <w:szCs w:val="22"/>
          <w:lang w:val="en-IN"/>
        </w:rPr>
      </w:pPr>
      <w:r w:rsidRPr="0040227F">
        <w:rPr>
          <w:spacing w:val="-1"/>
          <w:sz w:val="22"/>
          <w:szCs w:val="22"/>
          <w:lang w:val="en-IN"/>
        </w:rPr>
        <w:t>A detailed implementation and delivery timeline shall be mutually agreed with the Company at the commencement of the Engagement.</w:t>
      </w:r>
    </w:p>
    <w:p w14:paraId="75339229" w14:textId="77777777" w:rsidR="0040227F" w:rsidRPr="0040227F" w:rsidRDefault="0040227F" w:rsidP="0040227F">
      <w:pPr>
        <w:spacing w:line="276" w:lineRule="auto"/>
        <w:ind w:left="450"/>
        <w:jc w:val="both"/>
        <w:rPr>
          <w:spacing w:val="-1"/>
          <w:sz w:val="22"/>
          <w:szCs w:val="22"/>
          <w:lang w:val="en-IN"/>
        </w:rPr>
      </w:pPr>
      <w:r w:rsidRPr="0040227F">
        <w:rPr>
          <w:spacing w:val="-1"/>
          <w:sz w:val="22"/>
          <w:szCs w:val="22"/>
          <w:lang w:val="en-IN"/>
        </w:rPr>
        <w:t>Our ability to complete the work in a timely manner is dependent upon the quality, completeness, and timely availability of information, inputs, and access required for execution. Protiviti shall use reasonable efforts to meet the agreed timelines; however, any delays arising from factors beyond our control may impact the overall schedule.</w:t>
      </w:r>
    </w:p>
    <w:p w14:paraId="630D80D4" w14:textId="2934A6BF" w:rsidR="003F6DC2" w:rsidRPr="00233DF8" w:rsidRDefault="003F6DC2" w:rsidP="0040227F">
      <w:pPr>
        <w:spacing w:line="276" w:lineRule="auto"/>
        <w:ind w:left="450"/>
        <w:jc w:val="both"/>
        <w:rPr>
          <w:spacing w:val="-1"/>
          <w:sz w:val="22"/>
          <w:szCs w:val="22"/>
        </w:rPr>
      </w:pPr>
    </w:p>
    <w:p w14:paraId="181431F7" w14:textId="77777777" w:rsidR="003F6DC2" w:rsidRPr="00233DF8" w:rsidRDefault="003F6DC2" w:rsidP="004910D8">
      <w:pPr>
        <w:spacing w:line="276" w:lineRule="auto"/>
        <w:ind w:left="900"/>
        <w:jc w:val="both"/>
        <w:rPr>
          <w:spacing w:val="-1"/>
          <w:sz w:val="22"/>
          <w:szCs w:val="22"/>
        </w:rPr>
      </w:pPr>
    </w:p>
    <w:p w14:paraId="205BFEE6" w14:textId="77777777" w:rsidR="00202D34" w:rsidRPr="00233DF8" w:rsidRDefault="00426030" w:rsidP="008247A2">
      <w:pPr>
        <w:numPr>
          <w:ilvl w:val="0"/>
          <w:numId w:val="2"/>
        </w:numPr>
        <w:spacing w:line="276" w:lineRule="auto"/>
        <w:ind w:hanging="461"/>
        <w:contextualSpacing/>
        <w:jc w:val="both"/>
        <w:rPr>
          <w:b/>
          <w:spacing w:val="1"/>
          <w:sz w:val="22"/>
          <w:szCs w:val="22"/>
        </w:rPr>
      </w:pPr>
      <w:r w:rsidRPr="00233DF8">
        <w:rPr>
          <w:b/>
          <w:spacing w:val="1"/>
          <w:sz w:val="22"/>
          <w:szCs w:val="22"/>
        </w:rPr>
        <w:t>Agreement</w:t>
      </w:r>
    </w:p>
    <w:p w14:paraId="6551E7AB" w14:textId="77777777" w:rsidR="00A41C83" w:rsidRPr="00233DF8" w:rsidRDefault="00A41C83" w:rsidP="004910D8">
      <w:pPr>
        <w:spacing w:line="276" w:lineRule="auto"/>
        <w:ind w:left="461"/>
        <w:contextualSpacing/>
        <w:jc w:val="both"/>
        <w:rPr>
          <w:sz w:val="22"/>
          <w:szCs w:val="22"/>
        </w:rPr>
      </w:pPr>
    </w:p>
    <w:p w14:paraId="0C39C81E" w14:textId="6413C3F8" w:rsidR="005273CC" w:rsidRPr="00233DF8" w:rsidRDefault="00680256" w:rsidP="004910D8">
      <w:pPr>
        <w:spacing w:line="276" w:lineRule="auto"/>
        <w:ind w:left="461"/>
        <w:contextualSpacing/>
        <w:jc w:val="both"/>
        <w:rPr>
          <w:b/>
          <w:spacing w:val="1"/>
          <w:sz w:val="22"/>
          <w:szCs w:val="22"/>
        </w:rPr>
      </w:pPr>
      <w:r w:rsidRPr="00233DF8">
        <w:rPr>
          <w:sz w:val="22"/>
          <w:szCs w:val="22"/>
        </w:rPr>
        <w:t>This Engagement Letter, together with the appended General Terms of Business</w:t>
      </w:r>
      <w:r w:rsidR="001447DC" w:rsidRPr="00233DF8">
        <w:rPr>
          <w:sz w:val="22"/>
          <w:szCs w:val="22"/>
        </w:rPr>
        <w:t xml:space="preserve"> set forth in Appendix 1</w:t>
      </w:r>
      <w:r w:rsidR="00BB0EF7" w:rsidRPr="00233DF8">
        <w:rPr>
          <w:sz w:val="22"/>
          <w:szCs w:val="22"/>
        </w:rPr>
        <w:t xml:space="preserve">, </w:t>
      </w:r>
      <w:r w:rsidR="001447DC" w:rsidRPr="00233DF8">
        <w:rPr>
          <w:sz w:val="22"/>
          <w:szCs w:val="22"/>
        </w:rPr>
        <w:t xml:space="preserve"> Appendix 2</w:t>
      </w:r>
      <w:r w:rsidR="00BB0EF7" w:rsidRPr="00233DF8">
        <w:rPr>
          <w:sz w:val="22"/>
          <w:szCs w:val="22"/>
        </w:rPr>
        <w:t xml:space="preserve"> and Appendix 3</w:t>
      </w:r>
      <w:r w:rsidRPr="00233DF8">
        <w:rPr>
          <w:sz w:val="22"/>
          <w:szCs w:val="22"/>
        </w:rPr>
        <w:t xml:space="preserve">, and any other documents attached herein, constitute the entire agreement and understanding between us with respect to this engagement (together herein referred as the “Services Contract”). </w:t>
      </w:r>
      <w:r w:rsidR="00426030" w:rsidRPr="00233DF8">
        <w:rPr>
          <w:spacing w:val="2"/>
          <w:sz w:val="22"/>
          <w:szCs w:val="22"/>
        </w:rPr>
        <w:t>P</w:t>
      </w:r>
      <w:r w:rsidR="00426030" w:rsidRPr="00233DF8">
        <w:rPr>
          <w:spacing w:val="-1"/>
          <w:sz w:val="22"/>
          <w:szCs w:val="22"/>
        </w:rPr>
        <w:t>l</w:t>
      </w:r>
      <w:r w:rsidR="00426030" w:rsidRPr="00233DF8">
        <w:rPr>
          <w:spacing w:val="-2"/>
          <w:sz w:val="22"/>
          <w:szCs w:val="22"/>
        </w:rPr>
        <w:t>ea</w:t>
      </w:r>
      <w:r w:rsidR="00426030" w:rsidRPr="00233DF8">
        <w:rPr>
          <w:spacing w:val="2"/>
          <w:sz w:val="22"/>
          <w:szCs w:val="22"/>
        </w:rPr>
        <w:t>s</w:t>
      </w:r>
      <w:r w:rsidR="00426030" w:rsidRPr="00233DF8">
        <w:rPr>
          <w:sz w:val="22"/>
          <w:szCs w:val="22"/>
        </w:rPr>
        <w:t>e</w:t>
      </w:r>
      <w:r w:rsidR="00426030" w:rsidRPr="00233DF8">
        <w:rPr>
          <w:spacing w:val="47"/>
          <w:sz w:val="22"/>
          <w:szCs w:val="22"/>
        </w:rPr>
        <w:t xml:space="preserve"> </w:t>
      </w:r>
      <w:r w:rsidR="00426030" w:rsidRPr="00233DF8">
        <w:rPr>
          <w:spacing w:val="-2"/>
          <w:sz w:val="22"/>
          <w:szCs w:val="22"/>
        </w:rPr>
        <w:t>c</w:t>
      </w:r>
      <w:r w:rsidR="00426030" w:rsidRPr="00233DF8">
        <w:rPr>
          <w:spacing w:val="2"/>
          <w:sz w:val="22"/>
          <w:szCs w:val="22"/>
        </w:rPr>
        <w:t>o</w:t>
      </w:r>
      <w:r w:rsidR="00426030" w:rsidRPr="00233DF8">
        <w:rPr>
          <w:spacing w:val="-2"/>
          <w:sz w:val="22"/>
          <w:szCs w:val="22"/>
        </w:rPr>
        <w:t>n</w:t>
      </w:r>
      <w:r w:rsidR="00426030" w:rsidRPr="00233DF8">
        <w:rPr>
          <w:spacing w:val="2"/>
          <w:sz w:val="22"/>
          <w:szCs w:val="22"/>
        </w:rPr>
        <w:t>f</w:t>
      </w:r>
      <w:r w:rsidR="00426030" w:rsidRPr="00233DF8">
        <w:rPr>
          <w:spacing w:val="-1"/>
          <w:sz w:val="22"/>
          <w:szCs w:val="22"/>
        </w:rPr>
        <w:t>ir</w:t>
      </w:r>
      <w:r w:rsidR="00426030" w:rsidRPr="00233DF8">
        <w:rPr>
          <w:sz w:val="22"/>
          <w:szCs w:val="22"/>
        </w:rPr>
        <w:t>m</w:t>
      </w:r>
      <w:r w:rsidR="00426030" w:rsidRPr="00233DF8">
        <w:rPr>
          <w:spacing w:val="49"/>
          <w:sz w:val="22"/>
          <w:szCs w:val="22"/>
        </w:rPr>
        <w:t xml:space="preserve"> </w:t>
      </w:r>
      <w:r w:rsidR="00426030" w:rsidRPr="00233DF8">
        <w:rPr>
          <w:spacing w:val="-2"/>
          <w:sz w:val="22"/>
          <w:szCs w:val="22"/>
        </w:rPr>
        <w:t>y</w:t>
      </w:r>
      <w:r w:rsidR="00426030" w:rsidRPr="00233DF8">
        <w:rPr>
          <w:spacing w:val="2"/>
          <w:sz w:val="22"/>
          <w:szCs w:val="22"/>
        </w:rPr>
        <w:t>ou</w:t>
      </w:r>
      <w:r w:rsidR="00426030" w:rsidRPr="00233DF8">
        <w:rPr>
          <w:sz w:val="22"/>
          <w:szCs w:val="22"/>
        </w:rPr>
        <w:t>r</w:t>
      </w:r>
      <w:r w:rsidR="00426030" w:rsidRPr="00233DF8">
        <w:rPr>
          <w:spacing w:val="48"/>
          <w:sz w:val="22"/>
          <w:szCs w:val="22"/>
        </w:rPr>
        <w:t xml:space="preserve"> </w:t>
      </w:r>
      <w:r w:rsidR="00426030" w:rsidRPr="00233DF8">
        <w:rPr>
          <w:spacing w:val="2"/>
          <w:sz w:val="22"/>
          <w:szCs w:val="22"/>
        </w:rPr>
        <w:t>a</w:t>
      </w:r>
      <w:r w:rsidR="00426030" w:rsidRPr="00233DF8">
        <w:rPr>
          <w:spacing w:val="-2"/>
          <w:sz w:val="22"/>
          <w:szCs w:val="22"/>
        </w:rPr>
        <w:t>g</w:t>
      </w:r>
      <w:r w:rsidR="00426030" w:rsidRPr="00233DF8">
        <w:rPr>
          <w:spacing w:val="2"/>
          <w:sz w:val="22"/>
          <w:szCs w:val="22"/>
        </w:rPr>
        <w:t>r</w:t>
      </w:r>
      <w:r w:rsidR="00426030" w:rsidRPr="00233DF8">
        <w:rPr>
          <w:spacing w:val="-2"/>
          <w:sz w:val="22"/>
          <w:szCs w:val="22"/>
        </w:rPr>
        <w:t>ee</w:t>
      </w:r>
      <w:r w:rsidR="00426030" w:rsidRPr="00233DF8">
        <w:rPr>
          <w:spacing w:val="1"/>
          <w:sz w:val="22"/>
          <w:szCs w:val="22"/>
        </w:rPr>
        <w:t>m</w:t>
      </w:r>
      <w:r w:rsidR="00426030" w:rsidRPr="00233DF8">
        <w:rPr>
          <w:spacing w:val="2"/>
          <w:sz w:val="22"/>
          <w:szCs w:val="22"/>
        </w:rPr>
        <w:t>e</w:t>
      </w:r>
      <w:r w:rsidR="00426030" w:rsidRPr="00233DF8">
        <w:rPr>
          <w:spacing w:val="-2"/>
          <w:sz w:val="22"/>
          <w:szCs w:val="22"/>
        </w:rPr>
        <w:t>n</w:t>
      </w:r>
      <w:r w:rsidR="00426030" w:rsidRPr="00233DF8">
        <w:rPr>
          <w:sz w:val="22"/>
          <w:szCs w:val="22"/>
        </w:rPr>
        <w:t>t</w:t>
      </w:r>
      <w:r w:rsidR="00C37776" w:rsidRPr="00233DF8">
        <w:rPr>
          <w:spacing w:val="48"/>
          <w:sz w:val="22"/>
          <w:szCs w:val="22"/>
        </w:rPr>
        <w:t xml:space="preserve"> </w:t>
      </w:r>
      <w:proofErr w:type="gramStart"/>
      <w:r w:rsidR="00426030" w:rsidRPr="00233DF8">
        <w:rPr>
          <w:spacing w:val="-1"/>
          <w:sz w:val="22"/>
          <w:szCs w:val="22"/>
        </w:rPr>
        <w:t>t</w:t>
      </w:r>
      <w:r w:rsidR="00426030" w:rsidRPr="00233DF8">
        <w:rPr>
          <w:sz w:val="22"/>
          <w:szCs w:val="22"/>
        </w:rPr>
        <w:t>o</w:t>
      </w:r>
      <w:proofErr w:type="gramEnd"/>
      <w:r w:rsidR="00426030" w:rsidRPr="00233DF8">
        <w:rPr>
          <w:sz w:val="22"/>
          <w:szCs w:val="22"/>
        </w:rPr>
        <w:t xml:space="preserve"> and</w:t>
      </w:r>
      <w:r w:rsidR="00426030" w:rsidRPr="00233DF8">
        <w:rPr>
          <w:spacing w:val="51"/>
          <w:sz w:val="22"/>
          <w:szCs w:val="22"/>
        </w:rPr>
        <w:t xml:space="preserve"> </w:t>
      </w:r>
      <w:r w:rsidR="00426030" w:rsidRPr="00233DF8">
        <w:rPr>
          <w:spacing w:val="2"/>
          <w:sz w:val="22"/>
          <w:szCs w:val="22"/>
        </w:rPr>
        <w:t>a</w:t>
      </w:r>
      <w:r w:rsidR="00426030" w:rsidRPr="00233DF8">
        <w:rPr>
          <w:spacing w:val="-2"/>
          <w:sz w:val="22"/>
          <w:szCs w:val="22"/>
        </w:rPr>
        <w:t>cc</w:t>
      </w:r>
      <w:r w:rsidR="00426030" w:rsidRPr="00233DF8">
        <w:rPr>
          <w:spacing w:val="2"/>
          <w:sz w:val="22"/>
          <w:szCs w:val="22"/>
        </w:rPr>
        <w:t>ep</w:t>
      </w:r>
      <w:r w:rsidR="00426030" w:rsidRPr="00233DF8">
        <w:rPr>
          <w:spacing w:val="-1"/>
          <w:sz w:val="22"/>
          <w:szCs w:val="22"/>
        </w:rPr>
        <w:t>t</w:t>
      </w:r>
      <w:r w:rsidR="00426030" w:rsidRPr="00233DF8">
        <w:rPr>
          <w:spacing w:val="-2"/>
          <w:sz w:val="22"/>
          <w:szCs w:val="22"/>
        </w:rPr>
        <w:t>an</w:t>
      </w:r>
      <w:r w:rsidR="00426030" w:rsidRPr="00233DF8">
        <w:rPr>
          <w:spacing w:val="2"/>
          <w:sz w:val="22"/>
          <w:szCs w:val="22"/>
        </w:rPr>
        <w:t>c</w:t>
      </w:r>
      <w:r w:rsidR="00426030" w:rsidRPr="00233DF8">
        <w:rPr>
          <w:sz w:val="22"/>
          <w:szCs w:val="22"/>
        </w:rPr>
        <w:t>e</w:t>
      </w:r>
      <w:r w:rsidR="00426030" w:rsidRPr="00233DF8">
        <w:rPr>
          <w:spacing w:val="47"/>
          <w:sz w:val="22"/>
          <w:szCs w:val="22"/>
        </w:rPr>
        <w:t xml:space="preserve"> </w:t>
      </w:r>
      <w:r w:rsidR="00426030" w:rsidRPr="00233DF8">
        <w:rPr>
          <w:spacing w:val="2"/>
          <w:sz w:val="22"/>
          <w:szCs w:val="22"/>
        </w:rPr>
        <w:t>o</w:t>
      </w:r>
      <w:r w:rsidR="00426030" w:rsidRPr="00233DF8">
        <w:rPr>
          <w:sz w:val="22"/>
          <w:szCs w:val="22"/>
        </w:rPr>
        <w:t>f</w:t>
      </w:r>
      <w:r w:rsidR="00426030" w:rsidRPr="00233DF8">
        <w:rPr>
          <w:spacing w:val="51"/>
          <w:sz w:val="22"/>
          <w:szCs w:val="22"/>
        </w:rPr>
        <w:t xml:space="preserve"> </w:t>
      </w:r>
      <w:r w:rsidR="00426030" w:rsidRPr="00233DF8">
        <w:rPr>
          <w:spacing w:val="-1"/>
          <w:sz w:val="22"/>
          <w:szCs w:val="22"/>
        </w:rPr>
        <w:t>t</w:t>
      </w:r>
      <w:r w:rsidR="00426030" w:rsidRPr="00233DF8">
        <w:rPr>
          <w:spacing w:val="-2"/>
          <w:sz w:val="22"/>
          <w:szCs w:val="22"/>
        </w:rPr>
        <w:t>h</w:t>
      </w:r>
      <w:r w:rsidR="00426030" w:rsidRPr="00233DF8">
        <w:rPr>
          <w:spacing w:val="-1"/>
          <w:sz w:val="22"/>
          <w:szCs w:val="22"/>
        </w:rPr>
        <w:t>i</w:t>
      </w:r>
      <w:r w:rsidR="00426030" w:rsidRPr="00233DF8">
        <w:rPr>
          <w:sz w:val="22"/>
          <w:szCs w:val="22"/>
        </w:rPr>
        <w:t>s</w:t>
      </w:r>
      <w:r w:rsidR="00426030" w:rsidRPr="00233DF8">
        <w:rPr>
          <w:spacing w:val="47"/>
          <w:sz w:val="22"/>
          <w:szCs w:val="22"/>
        </w:rPr>
        <w:t xml:space="preserve"> </w:t>
      </w:r>
      <w:r w:rsidR="00426030" w:rsidRPr="00233DF8">
        <w:rPr>
          <w:spacing w:val="-2"/>
          <w:sz w:val="22"/>
          <w:szCs w:val="22"/>
        </w:rPr>
        <w:t>L</w:t>
      </w:r>
      <w:r w:rsidR="00426030" w:rsidRPr="00233DF8">
        <w:rPr>
          <w:spacing w:val="2"/>
          <w:sz w:val="22"/>
          <w:szCs w:val="22"/>
        </w:rPr>
        <w:t>e</w:t>
      </w:r>
      <w:r w:rsidR="00426030" w:rsidRPr="00233DF8">
        <w:rPr>
          <w:spacing w:val="-1"/>
          <w:sz w:val="22"/>
          <w:szCs w:val="22"/>
        </w:rPr>
        <w:t>tt</w:t>
      </w:r>
      <w:r w:rsidR="00426030" w:rsidRPr="00233DF8">
        <w:rPr>
          <w:spacing w:val="2"/>
          <w:sz w:val="22"/>
          <w:szCs w:val="22"/>
        </w:rPr>
        <w:t>e</w:t>
      </w:r>
      <w:r w:rsidR="00426030" w:rsidRPr="00233DF8">
        <w:rPr>
          <w:sz w:val="22"/>
          <w:szCs w:val="22"/>
        </w:rPr>
        <w:t>r</w:t>
      </w:r>
      <w:r w:rsidR="00426030" w:rsidRPr="00233DF8">
        <w:rPr>
          <w:spacing w:val="48"/>
          <w:sz w:val="22"/>
          <w:szCs w:val="22"/>
        </w:rPr>
        <w:t xml:space="preserve"> </w:t>
      </w:r>
      <w:r w:rsidR="009838C6" w:rsidRPr="00233DF8">
        <w:rPr>
          <w:spacing w:val="2"/>
          <w:sz w:val="22"/>
          <w:szCs w:val="22"/>
        </w:rPr>
        <w:t>and</w:t>
      </w:r>
      <w:r w:rsidR="009838C6" w:rsidRPr="00233DF8">
        <w:rPr>
          <w:spacing w:val="1"/>
          <w:sz w:val="22"/>
          <w:szCs w:val="22"/>
        </w:rPr>
        <w:t xml:space="preserve"> the </w:t>
      </w:r>
      <w:r w:rsidR="001447DC" w:rsidRPr="00233DF8">
        <w:rPr>
          <w:spacing w:val="1"/>
          <w:sz w:val="22"/>
          <w:szCs w:val="22"/>
        </w:rPr>
        <w:t>Appendix</w:t>
      </w:r>
      <w:r w:rsidR="009838C6" w:rsidRPr="00233DF8">
        <w:rPr>
          <w:sz w:val="22"/>
          <w:szCs w:val="22"/>
        </w:rPr>
        <w:t>,</w:t>
      </w:r>
      <w:r w:rsidR="00426030" w:rsidRPr="00233DF8">
        <w:rPr>
          <w:spacing w:val="-1"/>
          <w:sz w:val="22"/>
          <w:szCs w:val="22"/>
        </w:rPr>
        <w:t xml:space="preserve"> </w:t>
      </w:r>
      <w:r w:rsidR="00426030" w:rsidRPr="00233DF8">
        <w:rPr>
          <w:spacing w:val="2"/>
          <w:sz w:val="22"/>
          <w:szCs w:val="22"/>
        </w:rPr>
        <w:t>b</w:t>
      </w:r>
      <w:r w:rsidR="00426030" w:rsidRPr="00233DF8">
        <w:rPr>
          <w:sz w:val="22"/>
          <w:szCs w:val="22"/>
        </w:rPr>
        <w:t>y</w:t>
      </w:r>
      <w:r w:rsidR="00426030" w:rsidRPr="00233DF8">
        <w:rPr>
          <w:spacing w:val="-1"/>
          <w:sz w:val="22"/>
          <w:szCs w:val="22"/>
        </w:rPr>
        <w:t xml:space="preserve"> </w:t>
      </w:r>
      <w:r w:rsidR="00426030" w:rsidRPr="00233DF8">
        <w:rPr>
          <w:spacing w:val="-2"/>
          <w:sz w:val="22"/>
          <w:szCs w:val="22"/>
        </w:rPr>
        <w:t>s</w:t>
      </w:r>
      <w:r w:rsidR="00426030" w:rsidRPr="00233DF8">
        <w:rPr>
          <w:spacing w:val="3"/>
          <w:sz w:val="22"/>
          <w:szCs w:val="22"/>
        </w:rPr>
        <w:t>i</w:t>
      </w:r>
      <w:r w:rsidR="00426030" w:rsidRPr="00233DF8">
        <w:rPr>
          <w:spacing w:val="-2"/>
          <w:sz w:val="22"/>
          <w:szCs w:val="22"/>
        </w:rPr>
        <w:t>gn</w:t>
      </w:r>
      <w:r w:rsidR="00426030" w:rsidRPr="00233DF8">
        <w:rPr>
          <w:spacing w:val="3"/>
          <w:sz w:val="22"/>
          <w:szCs w:val="22"/>
        </w:rPr>
        <w:t>i</w:t>
      </w:r>
      <w:r w:rsidR="00426030" w:rsidRPr="00233DF8">
        <w:rPr>
          <w:spacing w:val="-2"/>
          <w:sz w:val="22"/>
          <w:szCs w:val="22"/>
        </w:rPr>
        <w:t>n</w:t>
      </w:r>
      <w:r w:rsidR="00426030" w:rsidRPr="00233DF8">
        <w:rPr>
          <w:sz w:val="22"/>
          <w:szCs w:val="22"/>
        </w:rPr>
        <w:t>g</w:t>
      </w:r>
      <w:r w:rsidR="00426030" w:rsidRPr="00233DF8">
        <w:rPr>
          <w:spacing w:val="3"/>
          <w:sz w:val="22"/>
          <w:szCs w:val="22"/>
        </w:rPr>
        <w:t xml:space="preserve"> </w:t>
      </w:r>
      <w:r w:rsidR="00426030" w:rsidRPr="00233DF8">
        <w:rPr>
          <w:spacing w:val="-2"/>
          <w:sz w:val="22"/>
          <w:szCs w:val="22"/>
        </w:rPr>
        <w:t>an</w:t>
      </w:r>
      <w:r w:rsidR="00426030" w:rsidRPr="00233DF8">
        <w:rPr>
          <w:sz w:val="22"/>
          <w:szCs w:val="22"/>
        </w:rPr>
        <w:t>d</w:t>
      </w:r>
      <w:r w:rsidR="00426030" w:rsidRPr="00233DF8">
        <w:rPr>
          <w:spacing w:val="3"/>
          <w:sz w:val="22"/>
          <w:szCs w:val="22"/>
        </w:rPr>
        <w:t xml:space="preserve"> </w:t>
      </w:r>
      <w:r w:rsidR="00426030" w:rsidRPr="00233DF8">
        <w:rPr>
          <w:spacing w:val="-1"/>
          <w:sz w:val="22"/>
          <w:szCs w:val="22"/>
        </w:rPr>
        <w:t>r</w:t>
      </w:r>
      <w:r w:rsidR="00426030" w:rsidRPr="00233DF8">
        <w:rPr>
          <w:spacing w:val="-2"/>
          <w:sz w:val="22"/>
          <w:szCs w:val="22"/>
        </w:rPr>
        <w:t>e</w:t>
      </w:r>
      <w:r w:rsidR="00426030" w:rsidRPr="00233DF8">
        <w:rPr>
          <w:spacing w:val="3"/>
          <w:sz w:val="22"/>
          <w:szCs w:val="22"/>
        </w:rPr>
        <w:t>t</w:t>
      </w:r>
      <w:r w:rsidR="00426030" w:rsidRPr="00233DF8">
        <w:rPr>
          <w:spacing w:val="-2"/>
          <w:sz w:val="22"/>
          <w:szCs w:val="22"/>
        </w:rPr>
        <w:t>u</w:t>
      </w:r>
      <w:r w:rsidR="00426030" w:rsidRPr="00233DF8">
        <w:rPr>
          <w:spacing w:val="-1"/>
          <w:sz w:val="22"/>
          <w:szCs w:val="22"/>
        </w:rPr>
        <w:t>r</w:t>
      </w:r>
      <w:r w:rsidR="00426030" w:rsidRPr="00233DF8">
        <w:rPr>
          <w:spacing w:val="2"/>
          <w:sz w:val="22"/>
          <w:szCs w:val="22"/>
        </w:rPr>
        <w:t>n</w:t>
      </w:r>
      <w:r w:rsidR="00426030" w:rsidRPr="00233DF8">
        <w:rPr>
          <w:spacing w:val="-1"/>
          <w:sz w:val="22"/>
          <w:szCs w:val="22"/>
        </w:rPr>
        <w:t>i</w:t>
      </w:r>
      <w:r w:rsidR="00426030" w:rsidRPr="00233DF8">
        <w:rPr>
          <w:spacing w:val="2"/>
          <w:sz w:val="22"/>
          <w:szCs w:val="22"/>
        </w:rPr>
        <w:t>n</w:t>
      </w:r>
      <w:r w:rsidR="00426030" w:rsidRPr="00233DF8">
        <w:rPr>
          <w:sz w:val="22"/>
          <w:szCs w:val="22"/>
        </w:rPr>
        <w:t>g</w:t>
      </w:r>
      <w:r w:rsidR="00426030" w:rsidRPr="00233DF8">
        <w:rPr>
          <w:spacing w:val="-1"/>
          <w:sz w:val="22"/>
          <w:szCs w:val="22"/>
        </w:rPr>
        <w:t xml:space="preserve"> </w:t>
      </w:r>
      <w:r w:rsidR="009838C6" w:rsidRPr="00233DF8">
        <w:rPr>
          <w:spacing w:val="-1"/>
          <w:sz w:val="22"/>
          <w:szCs w:val="22"/>
        </w:rPr>
        <w:t>the enclosed</w:t>
      </w:r>
      <w:r w:rsidR="00426030" w:rsidRPr="00233DF8">
        <w:rPr>
          <w:spacing w:val="3"/>
          <w:sz w:val="22"/>
          <w:szCs w:val="22"/>
        </w:rPr>
        <w:t xml:space="preserve"> </w:t>
      </w:r>
      <w:r w:rsidR="00426030" w:rsidRPr="00233DF8">
        <w:rPr>
          <w:spacing w:val="-2"/>
          <w:sz w:val="22"/>
          <w:szCs w:val="22"/>
        </w:rPr>
        <w:t>c</w:t>
      </w:r>
      <w:r w:rsidR="00426030" w:rsidRPr="00233DF8">
        <w:rPr>
          <w:spacing w:val="2"/>
          <w:sz w:val="22"/>
          <w:szCs w:val="22"/>
        </w:rPr>
        <w:t>op</w:t>
      </w:r>
      <w:r w:rsidR="00426030" w:rsidRPr="00233DF8">
        <w:rPr>
          <w:spacing w:val="-2"/>
          <w:sz w:val="22"/>
          <w:szCs w:val="22"/>
        </w:rPr>
        <w:t>y</w:t>
      </w:r>
      <w:r w:rsidR="00426030" w:rsidRPr="00233DF8">
        <w:rPr>
          <w:sz w:val="22"/>
          <w:szCs w:val="22"/>
        </w:rPr>
        <w:t>.</w:t>
      </w:r>
    </w:p>
    <w:p w14:paraId="6E6174A0" w14:textId="77777777" w:rsidR="008D2A11" w:rsidRPr="00233DF8" w:rsidRDefault="008D2A11" w:rsidP="004910D8">
      <w:pPr>
        <w:spacing w:line="276" w:lineRule="auto"/>
        <w:jc w:val="both"/>
        <w:rPr>
          <w:spacing w:val="1"/>
          <w:sz w:val="22"/>
          <w:szCs w:val="22"/>
        </w:rPr>
      </w:pPr>
    </w:p>
    <w:p w14:paraId="28732308" w14:textId="77777777" w:rsidR="00A41C83" w:rsidRPr="00233DF8" w:rsidRDefault="00A41C83">
      <w:pPr>
        <w:spacing w:after="200" w:line="276" w:lineRule="auto"/>
        <w:rPr>
          <w:spacing w:val="1"/>
          <w:sz w:val="22"/>
          <w:szCs w:val="22"/>
        </w:rPr>
      </w:pPr>
      <w:r w:rsidRPr="00233DF8">
        <w:rPr>
          <w:spacing w:val="1"/>
          <w:sz w:val="22"/>
          <w:szCs w:val="22"/>
        </w:rPr>
        <w:br w:type="page"/>
      </w:r>
    </w:p>
    <w:p w14:paraId="49614917" w14:textId="397DC173" w:rsidR="00426030" w:rsidRPr="00233DF8" w:rsidRDefault="00426030" w:rsidP="004910D8">
      <w:pPr>
        <w:spacing w:line="276" w:lineRule="auto"/>
        <w:jc w:val="both"/>
        <w:rPr>
          <w:sz w:val="22"/>
          <w:szCs w:val="22"/>
        </w:rPr>
      </w:pPr>
      <w:r w:rsidRPr="00233DF8">
        <w:rPr>
          <w:spacing w:val="1"/>
          <w:sz w:val="22"/>
          <w:szCs w:val="22"/>
        </w:rPr>
        <w:lastRenderedPageBreak/>
        <w:t>Y</w:t>
      </w:r>
      <w:r w:rsidRPr="00233DF8">
        <w:rPr>
          <w:spacing w:val="2"/>
          <w:sz w:val="22"/>
          <w:szCs w:val="22"/>
        </w:rPr>
        <w:t>o</w:t>
      </w:r>
      <w:r w:rsidRPr="00233DF8">
        <w:rPr>
          <w:spacing w:val="-2"/>
          <w:sz w:val="22"/>
          <w:szCs w:val="22"/>
        </w:rPr>
        <w:t>u</w:t>
      </w:r>
      <w:r w:rsidRPr="00233DF8">
        <w:rPr>
          <w:spacing w:val="-1"/>
          <w:sz w:val="22"/>
          <w:szCs w:val="22"/>
        </w:rPr>
        <w:t>r</w:t>
      </w:r>
      <w:r w:rsidRPr="00233DF8">
        <w:rPr>
          <w:sz w:val="22"/>
          <w:szCs w:val="22"/>
        </w:rPr>
        <w:t>s</w:t>
      </w:r>
      <w:r w:rsidRPr="00233DF8">
        <w:rPr>
          <w:spacing w:val="-1"/>
          <w:sz w:val="22"/>
          <w:szCs w:val="22"/>
        </w:rPr>
        <w:t xml:space="preserve"> </w:t>
      </w:r>
      <w:r w:rsidRPr="00233DF8">
        <w:rPr>
          <w:spacing w:val="2"/>
          <w:sz w:val="22"/>
          <w:szCs w:val="22"/>
        </w:rPr>
        <w:t>f</w:t>
      </w:r>
      <w:r w:rsidRPr="00233DF8">
        <w:rPr>
          <w:spacing w:val="-2"/>
          <w:sz w:val="22"/>
          <w:szCs w:val="22"/>
        </w:rPr>
        <w:t>a</w:t>
      </w:r>
      <w:r w:rsidRPr="00233DF8">
        <w:rPr>
          <w:spacing w:val="-1"/>
          <w:sz w:val="22"/>
          <w:szCs w:val="22"/>
        </w:rPr>
        <w:t>it</w:t>
      </w:r>
      <w:r w:rsidRPr="00233DF8">
        <w:rPr>
          <w:spacing w:val="-2"/>
          <w:sz w:val="22"/>
          <w:szCs w:val="22"/>
        </w:rPr>
        <w:t>h</w:t>
      </w:r>
      <w:r w:rsidRPr="00233DF8">
        <w:rPr>
          <w:spacing w:val="2"/>
          <w:sz w:val="22"/>
          <w:szCs w:val="22"/>
        </w:rPr>
        <w:t>f</w:t>
      </w:r>
      <w:r w:rsidRPr="00233DF8">
        <w:rPr>
          <w:spacing w:val="-2"/>
          <w:sz w:val="22"/>
          <w:szCs w:val="22"/>
        </w:rPr>
        <w:t>u</w:t>
      </w:r>
      <w:r w:rsidRPr="00233DF8">
        <w:rPr>
          <w:spacing w:val="-1"/>
          <w:sz w:val="22"/>
          <w:szCs w:val="22"/>
        </w:rPr>
        <w:t>l</w:t>
      </w:r>
      <w:r w:rsidRPr="00233DF8">
        <w:rPr>
          <w:spacing w:val="3"/>
          <w:sz w:val="22"/>
          <w:szCs w:val="22"/>
        </w:rPr>
        <w:t>l</w:t>
      </w:r>
      <w:r w:rsidRPr="00233DF8">
        <w:rPr>
          <w:spacing w:val="-2"/>
          <w:sz w:val="22"/>
          <w:szCs w:val="22"/>
        </w:rPr>
        <w:t>y</w:t>
      </w:r>
      <w:r w:rsidRPr="00233DF8">
        <w:rPr>
          <w:sz w:val="22"/>
          <w:szCs w:val="22"/>
        </w:rPr>
        <w:t>,</w:t>
      </w:r>
    </w:p>
    <w:p w14:paraId="343DC282" w14:textId="77777777" w:rsidR="00426030" w:rsidRPr="00233DF8" w:rsidRDefault="00426030" w:rsidP="004910D8">
      <w:pPr>
        <w:spacing w:line="276" w:lineRule="auto"/>
        <w:jc w:val="both"/>
        <w:rPr>
          <w:sz w:val="22"/>
          <w:szCs w:val="22"/>
        </w:rPr>
      </w:pPr>
    </w:p>
    <w:p w14:paraId="7096D195" w14:textId="77777777" w:rsidR="00EB6AFC" w:rsidRPr="00233DF8" w:rsidRDefault="00EB6AFC" w:rsidP="004910D8">
      <w:pPr>
        <w:spacing w:line="276" w:lineRule="auto"/>
        <w:jc w:val="both"/>
        <w:rPr>
          <w:sz w:val="22"/>
          <w:szCs w:val="22"/>
        </w:rPr>
      </w:pPr>
    </w:p>
    <w:p w14:paraId="405BD62F" w14:textId="77777777" w:rsidR="00426030" w:rsidRPr="00233DF8" w:rsidRDefault="00426030" w:rsidP="004910D8">
      <w:pPr>
        <w:spacing w:line="276" w:lineRule="auto"/>
        <w:jc w:val="both"/>
        <w:rPr>
          <w:b/>
          <w:spacing w:val="1"/>
          <w:sz w:val="22"/>
          <w:szCs w:val="22"/>
        </w:rPr>
      </w:pPr>
    </w:p>
    <w:p w14:paraId="1E34A490" w14:textId="2ED45F41" w:rsidR="00426030" w:rsidRPr="00233DF8" w:rsidRDefault="008D2A11" w:rsidP="004910D8">
      <w:pPr>
        <w:spacing w:line="276" w:lineRule="auto"/>
        <w:jc w:val="both"/>
        <w:rPr>
          <w:sz w:val="22"/>
          <w:szCs w:val="22"/>
        </w:rPr>
      </w:pPr>
      <w:r w:rsidRPr="00233DF8">
        <w:rPr>
          <w:b/>
          <w:spacing w:val="1"/>
          <w:sz w:val="22"/>
          <w:szCs w:val="22"/>
        </w:rPr>
        <w:t>Dnyanesh Pandit</w:t>
      </w:r>
    </w:p>
    <w:p w14:paraId="6499F9D5" w14:textId="77777777" w:rsidR="00426030" w:rsidRPr="00233DF8" w:rsidRDefault="00C6242F" w:rsidP="004910D8">
      <w:pPr>
        <w:spacing w:line="276" w:lineRule="auto"/>
        <w:jc w:val="both"/>
        <w:rPr>
          <w:i/>
          <w:sz w:val="22"/>
          <w:szCs w:val="22"/>
        </w:rPr>
      </w:pPr>
      <w:proofErr w:type="spellStart"/>
      <w:r w:rsidRPr="00233DF8">
        <w:rPr>
          <w:i/>
          <w:sz w:val="22"/>
          <w:szCs w:val="22"/>
        </w:rPr>
        <w:t>Authoris</w:t>
      </w:r>
      <w:r w:rsidR="001447DC" w:rsidRPr="00233DF8">
        <w:rPr>
          <w:i/>
          <w:sz w:val="22"/>
          <w:szCs w:val="22"/>
        </w:rPr>
        <w:t>ed</w:t>
      </w:r>
      <w:proofErr w:type="spellEnd"/>
      <w:r w:rsidR="001447DC" w:rsidRPr="00233DF8">
        <w:rPr>
          <w:i/>
          <w:sz w:val="22"/>
          <w:szCs w:val="22"/>
        </w:rPr>
        <w:t xml:space="preserve"> Signatory</w:t>
      </w:r>
    </w:p>
    <w:p w14:paraId="02125233" w14:textId="77777777" w:rsidR="001447DC" w:rsidRPr="00233DF8" w:rsidRDefault="001447DC" w:rsidP="004910D8">
      <w:pPr>
        <w:spacing w:line="276" w:lineRule="auto"/>
        <w:jc w:val="both"/>
        <w:rPr>
          <w:b/>
          <w:spacing w:val="1"/>
          <w:position w:val="-1"/>
          <w:sz w:val="22"/>
          <w:szCs w:val="22"/>
        </w:rPr>
      </w:pPr>
    </w:p>
    <w:p w14:paraId="384BA6BA" w14:textId="77777777" w:rsidR="004910D8" w:rsidRPr="00233DF8" w:rsidRDefault="00426030" w:rsidP="004910D8">
      <w:pPr>
        <w:spacing w:line="276" w:lineRule="auto"/>
        <w:jc w:val="both"/>
        <w:rPr>
          <w:b/>
          <w:spacing w:val="1"/>
          <w:position w:val="-1"/>
          <w:sz w:val="22"/>
          <w:szCs w:val="22"/>
        </w:rPr>
      </w:pPr>
      <w:r w:rsidRPr="00233DF8">
        <w:rPr>
          <w:b/>
          <w:spacing w:val="1"/>
          <w:position w:val="-1"/>
          <w:sz w:val="22"/>
          <w:szCs w:val="22"/>
        </w:rPr>
        <w:t xml:space="preserve">Encl: </w:t>
      </w:r>
      <w:r w:rsidR="001447DC" w:rsidRPr="00233DF8">
        <w:rPr>
          <w:b/>
          <w:spacing w:val="1"/>
          <w:position w:val="-1"/>
          <w:sz w:val="22"/>
          <w:szCs w:val="22"/>
        </w:rPr>
        <w:t>[</w:t>
      </w:r>
      <w:r w:rsidRPr="00233DF8">
        <w:rPr>
          <w:b/>
          <w:spacing w:val="1"/>
          <w:position w:val="-1"/>
          <w:sz w:val="22"/>
          <w:szCs w:val="22"/>
        </w:rPr>
        <w:t>Appendix 1 – General Terms of Business</w:t>
      </w:r>
      <w:r w:rsidR="000E5CD3" w:rsidRPr="00233DF8">
        <w:rPr>
          <w:b/>
          <w:spacing w:val="1"/>
          <w:position w:val="-1"/>
          <w:sz w:val="22"/>
          <w:szCs w:val="22"/>
        </w:rPr>
        <w:t>,</w:t>
      </w:r>
      <w:r w:rsidR="001447DC" w:rsidRPr="00233DF8">
        <w:rPr>
          <w:b/>
          <w:spacing w:val="1"/>
          <w:position w:val="-1"/>
          <w:sz w:val="22"/>
          <w:szCs w:val="22"/>
        </w:rPr>
        <w:t xml:space="preserve"> Appendix 2 – Scope of Work</w:t>
      </w:r>
      <w:r w:rsidR="000E5CD3" w:rsidRPr="00233DF8">
        <w:rPr>
          <w:b/>
          <w:spacing w:val="1"/>
          <w:position w:val="-1"/>
          <w:sz w:val="22"/>
          <w:szCs w:val="22"/>
        </w:rPr>
        <w:t xml:space="preserve"> and Appendix 3 - Declaration</w:t>
      </w:r>
      <w:r w:rsidR="001447DC" w:rsidRPr="00233DF8">
        <w:rPr>
          <w:b/>
          <w:spacing w:val="1"/>
          <w:position w:val="-1"/>
          <w:sz w:val="22"/>
          <w:szCs w:val="22"/>
        </w:rPr>
        <w:t>]</w:t>
      </w:r>
    </w:p>
    <w:p w14:paraId="77CB2FD4" w14:textId="77777777" w:rsidR="00076AAD" w:rsidRPr="00233DF8" w:rsidRDefault="00076AAD" w:rsidP="004910D8">
      <w:pPr>
        <w:spacing w:line="276" w:lineRule="auto"/>
        <w:jc w:val="both"/>
        <w:rPr>
          <w:b/>
          <w:sz w:val="22"/>
          <w:szCs w:val="22"/>
        </w:rPr>
      </w:pPr>
    </w:p>
    <w:p w14:paraId="0CD6BC0B" w14:textId="77777777" w:rsidR="00811B9A" w:rsidRPr="00233DF8" w:rsidRDefault="00811B9A" w:rsidP="004910D8">
      <w:pPr>
        <w:spacing w:line="276" w:lineRule="auto"/>
        <w:jc w:val="both"/>
        <w:rPr>
          <w:b/>
          <w:sz w:val="22"/>
          <w:szCs w:val="22"/>
        </w:rPr>
      </w:pPr>
    </w:p>
    <w:p w14:paraId="74D0C385" w14:textId="77777777" w:rsidR="00811B9A" w:rsidRPr="00233DF8" w:rsidRDefault="00811B9A" w:rsidP="004910D8">
      <w:pPr>
        <w:spacing w:line="276" w:lineRule="auto"/>
        <w:jc w:val="both"/>
        <w:rPr>
          <w:b/>
          <w:sz w:val="22"/>
          <w:szCs w:val="22"/>
        </w:rPr>
      </w:pPr>
    </w:p>
    <w:p w14:paraId="2B5A32F3" w14:textId="77777777" w:rsidR="00811B9A" w:rsidRPr="00233DF8" w:rsidRDefault="00811B9A" w:rsidP="004910D8">
      <w:pPr>
        <w:spacing w:line="276" w:lineRule="auto"/>
        <w:jc w:val="both"/>
        <w:rPr>
          <w:b/>
          <w:sz w:val="22"/>
          <w:szCs w:val="22"/>
        </w:rPr>
      </w:pPr>
    </w:p>
    <w:p w14:paraId="16220CCC" w14:textId="07E9B1E4" w:rsidR="00426030" w:rsidRPr="00233DF8" w:rsidRDefault="00426030" w:rsidP="004910D8">
      <w:pPr>
        <w:spacing w:line="276" w:lineRule="auto"/>
        <w:jc w:val="both"/>
        <w:rPr>
          <w:sz w:val="22"/>
          <w:szCs w:val="22"/>
        </w:rPr>
      </w:pPr>
      <w:r w:rsidRPr="00233DF8">
        <w:rPr>
          <w:b/>
          <w:sz w:val="22"/>
          <w:szCs w:val="22"/>
        </w:rPr>
        <w:t>We</w:t>
      </w:r>
      <w:r w:rsidRPr="00233DF8">
        <w:rPr>
          <w:b/>
          <w:spacing w:val="39"/>
          <w:sz w:val="22"/>
          <w:szCs w:val="22"/>
        </w:rPr>
        <w:t xml:space="preserve"> </w:t>
      </w:r>
      <w:r w:rsidRPr="00233DF8">
        <w:rPr>
          <w:b/>
          <w:spacing w:val="-2"/>
          <w:sz w:val="22"/>
          <w:szCs w:val="22"/>
        </w:rPr>
        <w:t>c</w:t>
      </w:r>
      <w:r w:rsidRPr="00233DF8">
        <w:rPr>
          <w:b/>
          <w:spacing w:val="2"/>
          <w:sz w:val="22"/>
          <w:szCs w:val="22"/>
        </w:rPr>
        <w:t>onf</w:t>
      </w:r>
      <w:r w:rsidRPr="00233DF8">
        <w:rPr>
          <w:b/>
          <w:spacing w:val="-1"/>
          <w:sz w:val="22"/>
          <w:szCs w:val="22"/>
        </w:rPr>
        <w:t>i</w:t>
      </w:r>
      <w:r w:rsidRPr="00233DF8">
        <w:rPr>
          <w:b/>
          <w:spacing w:val="-2"/>
          <w:sz w:val="22"/>
          <w:szCs w:val="22"/>
        </w:rPr>
        <w:t>r</w:t>
      </w:r>
      <w:r w:rsidRPr="00233DF8">
        <w:rPr>
          <w:b/>
          <w:sz w:val="22"/>
          <w:szCs w:val="22"/>
        </w:rPr>
        <w:t>m</w:t>
      </w:r>
      <w:r w:rsidRPr="00233DF8">
        <w:rPr>
          <w:b/>
          <w:spacing w:val="41"/>
          <w:sz w:val="22"/>
          <w:szCs w:val="22"/>
        </w:rPr>
        <w:t xml:space="preserve"> </w:t>
      </w:r>
      <w:r w:rsidRPr="00233DF8">
        <w:rPr>
          <w:b/>
          <w:spacing w:val="-2"/>
          <w:sz w:val="22"/>
          <w:szCs w:val="22"/>
        </w:rPr>
        <w:t>o</w:t>
      </w:r>
      <w:r w:rsidRPr="00233DF8">
        <w:rPr>
          <w:b/>
          <w:spacing w:val="2"/>
          <w:sz w:val="22"/>
          <w:szCs w:val="22"/>
        </w:rPr>
        <w:t>u</w:t>
      </w:r>
      <w:r w:rsidRPr="00233DF8">
        <w:rPr>
          <w:b/>
          <w:sz w:val="22"/>
          <w:szCs w:val="22"/>
        </w:rPr>
        <w:t>r</w:t>
      </w:r>
      <w:r w:rsidRPr="00233DF8">
        <w:rPr>
          <w:b/>
          <w:spacing w:val="39"/>
          <w:sz w:val="22"/>
          <w:szCs w:val="22"/>
        </w:rPr>
        <w:t xml:space="preserve"> </w:t>
      </w:r>
      <w:r w:rsidRPr="00233DF8">
        <w:rPr>
          <w:b/>
          <w:spacing w:val="-2"/>
          <w:sz w:val="22"/>
          <w:szCs w:val="22"/>
        </w:rPr>
        <w:t>a</w:t>
      </w:r>
      <w:r w:rsidRPr="00233DF8">
        <w:rPr>
          <w:b/>
          <w:spacing w:val="2"/>
          <w:sz w:val="22"/>
          <w:szCs w:val="22"/>
        </w:rPr>
        <w:t>g</w:t>
      </w:r>
      <w:r w:rsidRPr="00233DF8">
        <w:rPr>
          <w:b/>
          <w:spacing w:val="-2"/>
          <w:sz w:val="22"/>
          <w:szCs w:val="22"/>
        </w:rPr>
        <w:t>ree</w:t>
      </w:r>
      <w:r w:rsidRPr="00233DF8">
        <w:rPr>
          <w:b/>
          <w:sz w:val="22"/>
          <w:szCs w:val="22"/>
        </w:rPr>
        <w:t>m</w:t>
      </w:r>
      <w:r w:rsidRPr="00233DF8">
        <w:rPr>
          <w:b/>
          <w:spacing w:val="-2"/>
          <w:sz w:val="22"/>
          <w:szCs w:val="22"/>
        </w:rPr>
        <w:t>e</w:t>
      </w:r>
      <w:r w:rsidRPr="00233DF8">
        <w:rPr>
          <w:b/>
          <w:spacing w:val="2"/>
          <w:sz w:val="22"/>
          <w:szCs w:val="22"/>
        </w:rPr>
        <w:t>n</w:t>
      </w:r>
      <w:r w:rsidRPr="00233DF8">
        <w:rPr>
          <w:b/>
          <w:sz w:val="22"/>
          <w:szCs w:val="22"/>
        </w:rPr>
        <w:t>t</w:t>
      </w:r>
      <w:r w:rsidRPr="00233DF8">
        <w:rPr>
          <w:b/>
          <w:spacing w:val="39"/>
          <w:sz w:val="22"/>
          <w:szCs w:val="22"/>
        </w:rPr>
        <w:t xml:space="preserve"> </w:t>
      </w:r>
      <w:r w:rsidRPr="00233DF8">
        <w:rPr>
          <w:b/>
          <w:spacing w:val="2"/>
          <w:sz w:val="22"/>
          <w:szCs w:val="22"/>
        </w:rPr>
        <w:t>an</w:t>
      </w:r>
      <w:r w:rsidRPr="00233DF8">
        <w:rPr>
          <w:b/>
          <w:sz w:val="22"/>
          <w:szCs w:val="22"/>
        </w:rPr>
        <w:t>d</w:t>
      </w:r>
      <w:r w:rsidRPr="00233DF8">
        <w:rPr>
          <w:b/>
          <w:spacing w:val="38"/>
          <w:sz w:val="22"/>
          <w:szCs w:val="22"/>
        </w:rPr>
        <w:t xml:space="preserve"> </w:t>
      </w:r>
      <w:r w:rsidRPr="00233DF8">
        <w:rPr>
          <w:b/>
          <w:spacing w:val="2"/>
          <w:sz w:val="22"/>
          <w:szCs w:val="22"/>
        </w:rPr>
        <w:t>a</w:t>
      </w:r>
      <w:r w:rsidRPr="00233DF8">
        <w:rPr>
          <w:b/>
          <w:spacing w:val="-2"/>
          <w:sz w:val="22"/>
          <w:szCs w:val="22"/>
        </w:rPr>
        <w:t>cce</w:t>
      </w:r>
      <w:r w:rsidRPr="00233DF8">
        <w:rPr>
          <w:b/>
          <w:spacing w:val="2"/>
          <w:sz w:val="22"/>
          <w:szCs w:val="22"/>
        </w:rPr>
        <w:t>p</w:t>
      </w:r>
      <w:r w:rsidRPr="00233DF8">
        <w:rPr>
          <w:b/>
          <w:spacing w:val="-1"/>
          <w:sz w:val="22"/>
          <w:szCs w:val="22"/>
        </w:rPr>
        <w:t>t</w:t>
      </w:r>
      <w:r w:rsidRPr="00233DF8">
        <w:rPr>
          <w:b/>
          <w:spacing w:val="2"/>
          <w:sz w:val="22"/>
          <w:szCs w:val="22"/>
        </w:rPr>
        <w:t>a</w:t>
      </w:r>
      <w:r w:rsidRPr="00233DF8">
        <w:rPr>
          <w:b/>
          <w:spacing w:val="-2"/>
          <w:sz w:val="22"/>
          <w:szCs w:val="22"/>
        </w:rPr>
        <w:t>nc</w:t>
      </w:r>
      <w:r w:rsidRPr="00233DF8">
        <w:rPr>
          <w:b/>
          <w:sz w:val="22"/>
          <w:szCs w:val="22"/>
        </w:rPr>
        <w:t>e</w:t>
      </w:r>
      <w:r w:rsidRPr="00233DF8">
        <w:rPr>
          <w:b/>
          <w:spacing w:val="39"/>
          <w:sz w:val="22"/>
          <w:szCs w:val="22"/>
        </w:rPr>
        <w:t xml:space="preserve"> </w:t>
      </w:r>
      <w:r w:rsidRPr="00233DF8">
        <w:rPr>
          <w:b/>
          <w:spacing w:val="2"/>
          <w:sz w:val="22"/>
          <w:szCs w:val="22"/>
        </w:rPr>
        <w:t>o</w:t>
      </w:r>
      <w:r w:rsidRPr="00233DF8">
        <w:rPr>
          <w:b/>
          <w:sz w:val="22"/>
          <w:szCs w:val="22"/>
        </w:rPr>
        <w:t>f</w:t>
      </w:r>
      <w:r w:rsidRPr="00233DF8">
        <w:rPr>
          <w:b/>
          <w:spacing w:val="43"/>
          <w:sz w:val="22"/>
          <w:szCs w:val="22"/>
        </w:rPr>
        <w:t xml:space="preserve"> </w:t>
      </w:r>
      <w:r w:rsidRPr="00233DF8">
        <w:rPr>
          <w:b/>
          <w:spacing w:val="-1"/>
          <w:sz w:val="22"/>
          <w:szCs w:val="22"/>
        </w:rPr>
        <w:t>t</w:t>
      </w:r>
      <w:r w:rsidRPr="00233DF8">
        <w:rPr>
          <w:b/>
          <w:spacing w:val="2"/>
          <w:sz w:val="22"/>
          <w:szCs w:val="22"/>
        </w:rPr>
        <w:t>h</w:t>
      </w:r>
      <w:r w:rsidRPr="00233DF8">
        <w:rPr>
          <w:b/>
          <w:sz w:val="22"/>
          <w:szCs w:val="22"/>
        </w:rPr>
        <w:t>e</w:t>
      </w:r>
      <w:r w:rsidRPr="00233DF8">
        <w:rPr>
          <w:b/>
          <w:spacing w:val="39"/>
          <w:sz w:val="22"/>
          <w:szCs w:val="22"/>
        </w:rPr>
        <w:t xml:space="preserve"> </w:t>
      </w:r>
      <w:r w:rsidRPr="00233DF8">
        <w:rPr>
          <w:b/>
          <w:spacing w:val="-1"/>
          <w:sz w:val="22"/>
          <w:szCs w:val="22"/>
        </w:rPr>
        <w:t>t</w:t>
      </w:r>
      <w:r w:rsidRPr="00233DF8">
        <w:rPr>
          <w:b/>
          <w:spacing w:val="-2"/>
          <w:sz w:val="22"/>
          <w:szCs w:val="22"/>
        </w:rPr>
        <w:t>er</w:t>
      </w:r>
      <w:r w:rsidRPr="00233DF8">
        <w:rPr>
          <w:b/>
          <w:sz w:val="22"/>
          <w:szCs w:val="22"/>
        </w:rPr>
        <w:t>ms</w:t>
      </w:r>
      <w:r w:rsidRPr="00233DF8">
        <w:rPr>
          <w:b/>
          <w:spacing w:val="39"/>
          <w:sz w:val="22"/>
          <w:szCs w:val="22"/>
        </w:rPr>
        <w:t xml:space="preserve"> </w:t>
      </w:r>
      <w:r w:rsidRPr="00233DF8">
        <w:rPr>
          <w:b/>
          <w:spacing w:val="2"/>
          <w:sz w:val="22"/>
          <w:szCs w:val="22"/>
        </w:rPr>
        <w:t>an</w:t>
      </w:r>
      <w:r w:rsidRPr="00233DF8">
        <w:rPr>
          <w:b/>
          <w:sz w:val="22"/>
          <w:szCs w:val="22"/>
        </w:rPr>
        <w:t>d</w:t>
      </w:r>
      <w:r w:rsidRPr="00233DF8">
        <w:rPr>
          <w:b/>
          <w:spacing w:val="38"/>
          <w:sz w:val="22"/>
          <w:szCs w:val="22"/>
        </w:rPr>
        <w:t xml:space="preserve"> </w:t>
      </w:r>
      <w:r w:rsidRPr="00233DF8">
        <w:rPr>
          <w:b/>
          <w:spacing w:val="-2"/>
          <w:sz w:val="22"/>
          <w:szCs w:val="22"/>
        </w:rPr>
        <w:t>c</w:t>
      </w:r>
      <w:r w:rsidRPr="00233DF8">
        <w:rPr>
          <w:b/>
          <w:spacing w:val="2"/>
          <w:sz w:val="22"/>
          <w:szCs w:val="22"/>
        </w:rPr>
        <w:t>o</w:t>
      </w:r>
      <w:r w:rsidRPr="00233DF8">
        <w:rPr>
          <w:b/>
          <w:spacing w:val="-2"/>
          <w:sz w:val="22"/>
          <w:szCs w:val="22"/>
        </w:rPr>
        <w:t>n</w:t>
      </w:r>
      <w:r w:rsidRPr="00233DF8">
        <w:rPr>
          <w:b/>
          <w:spacing w:val="2"/>
          <w:sz w:val="22"/>
          <w:szCs w:val="22"/>
        </w:rPr>
        <w:t>d</w:t>
      </w:r>
      <w:r w:rsidRPr="00233DF8">
        <w:rPr>
          <w:b/>
          <w:spacing w:val="-1"/>
          <w:sz w:val="22"/>
          <w:szCs w:val="22"/>
        </w:rPr>
        <w:t>iti</w:t>
      </w:r>
      <w:r w:rsidRPr="00233DF8">
        <w:rPr>
          <w:b/>
          <w:spacing w:val="2"/>
          <w:sz w:val="22"/>
          <w:szCs w:val="22"/>
        </w:rPr>
        <w:t>on</w:t>
      </w:r>
      <w:r w:rsidRPr="00233DF8">
        <w:rPr>
          <w:b/>
          <w:sz w:val="22"/>
          <w:szCs w:val="22"/>
        </w:rPr>
        <w:t>s</w:t>
      </w:r>
      <w:r w:rsidRPr="00233DF8">
        <w:rPr>
          <w:b/>
          <w:spacing w:val="39"/>
          <w:sz w:val="22"/>
          <w:szCs w:val="22"/>
        </w:rPr>
        <w:t xml:space="preserve"> </w:t>
      </w:r>
      <w:r w:rsidRPr="00233DF8">
        <w:rPr>
          <w:b/>
          <w:spacing w:val="-2"/>
          <w:sz w:val="22"/>
          <w:szCs w:val="22"/>
        </w:rPr>
        <w:t>o</w:t>
      </w:r>
      <w:r w:rsidRPr="00233DF8">
        <w:rPr>
          <w:b/>
          <w:sz w:val="22"/>
          <w:szCs w:val="22"/>
        </w:rPr>
        <w:t>f</w:t>
      </w:r>
      <w:r w:rsidRPr="00233DF8">
        <w:rPr>
          <w:b/>
          <w:spacing w:val="43"/>
          <w:sz w:val="22"/>
          <w:szCs w:val="22"/>
        </w:rPr>
        <w:t xml:space="preserve"> </w:t>
      </w:r>
      <w:r w:rsidRPr="00233DF8">
        <w:rPr>
          <w:b/>
          <w:spacing w:val="-1"/>
          <w:sz w:val="22"/>
          <w:szCs w:val="22"/>
        </w:rPr>
        <w:t>t</w:t>
      </w:r>
      <w:r w:rsidRPr="00233DF8">
        <w:rPr>
          <w:b/>
          <w:spacing w:val="2"/>
          <w:sz w:val="22"/>
          <w:szCs w:val="22"/>
        </w:rPr>
        <w:t>h</w:t>
      </w:r>
      <w:r w:rsidRPr="00233DF8">
        <w:rPr>
          <w:b/>
          <w:spacing w:val="-1"/>
          <w:sz w:val="22"/>
          <w:szCs w:val="22"/>
        </w:rPr>
        <w:t>i</w:t>
      </w:r>
      <w:r w:rsidRPr="00233DF8">
        <w:rPr>
          <w:b/>
          <w:sz w:val="22"/>
          <w:szCs w:val="22"/>
        </w:rPr>
        <w:t>s</w:t>
      </w:r>
      <w:r w:rsidRPr="00233DF8">
        <w:rPr>
          <w:b/>
          <w:spacing w:val="39"/>
          <w:sz w:val="22"/>
          <w:szCs w:val="22"/>
        </w:rPr>
        <w:t xml:space="preserve"> </w:t>
      </w:r>
      <w:r w:rsidRPr="00233DF8">
        <w:rPr>
          <w:b/>
          <w:spacing w:val="-3"/>
          <w:sz w:val="22"/>
          <w:szCs w:val="22"/>
        </w:rPr>
        <w:t>E</w:t>
      </w:r>
      <w:r w:rsidRPr="00233DF8">
        <w:rPr>
          <w:b/>
          <w:spacing w:val="-2"/>
          <w:sz w:val="22"/>
          <w:szCs w:val="22"/>
        </w:rPr>
        <w:t>n</w:t>
      </w:r>
      <w:r w:rsidRPr="00233DF8">
        <w:rPr>
          <w:b/>
          <w:spacing w:val="2"/>
          <w:sz w:val="22"/>
          <w:szCs w:val="22"/>
        </w:rPr>
        <w:t>gag</w:t>
      </w:r>
      <w:r w:rsidRPr="00233DF8">
        <w:rPr>
          <w:b/>
          <w:spacing w:val="-2"/>
          <w:sz w:val="22"/>
          <w:szCs w:val="22"/>
        </w:rPr>
        <w:t>e</w:t>
      </w:r>
      <w:r w:rsidRPr="00233DF8">
        <w:rPr>
          <w:b/>
          <w:sz w:val="22"/>
          <w:szCs w:val="22"/>
        </w:rPr>
        <w:t>m</w:t>
      </w:r>
      <w:r w:rsidRPr="00233DF8">
        <w:rPr>
          <w:b/>
          <w:spacing w:val="-2"/>
          <w:sz w:val="22"/>
          <w:szCs w:val="22"/>
        </w:rPr>
        <w:t>e</w:t>
      </w:r>
      <w:r w:rsidRPr="00233DF8">
        <w:rPr>
          <w:b/>
          <w:spacing w:val="2"/>
          <w:sz w:val="22"/>
          <w:szCs w:val="22"/>
        </w:rPr>
        <w:t>n</w:t>
      </w:r>
      <w:r w:rsidRPr="00233DF8">
        <w:rPr>
          <w:b/>
          <w:sz w:val="22"/>
          <w:szCs w:val="22"/>
        </w:rPr>
        <w:t>t</w:t>
      </w:r>
    </w:p>
    <w:p w14:paraId="33519958" w14:textId="4A2B2F47" w:rsidR="002A160E" w:rsidRPr="00233DF8" w:rsidRDefault="00426030" w:rsidP="004910D8">
      <w:pPr>
        <w:spacing w:line="276" w:lineRule="auto"/>
        <w:jc w:val="both"/>
        <w:rPr>
          <w:b/>
          <w:spacing w:val="-3"/>
          <w:sz w:val="22"/>
          <w:szCs w:val="22"/>
        </w:rPr>
      </w:pPr>
      <w:r w:rsidRPr="00233DF8">
        <w:rPr>
          <w:b/>
          <w:spacing w:val="1"/>
          <w:sz w:val="22"/>
          <w:szCs w:val="22"/>
        </w:rPr>
        <w:t>L</w:t>
      </w:r>
      <w:r w:rsidRPr="00233DF8">
        <w:rPr>
          <w:b/>
          <w:spacing w:val="-2"/>
          <w:sz w:val="22"/>
          <w:szCs w:val="22"/>
        </w:rPr>
        <w:t>e</w:t>
      </w:r>
      <w:r w:rsidRPr="00233DF8">
        <w:rPr>
          <w:b/>
          <w:spacing w:val="-1"/>
          <w:sz w:val="22"/>
          <w:szCs w:val="22"/>
        </w:rPr>
        <w:t>tt</w:t>
      </w:r>
      <w:r w:rsidRPr="00233DF8">
        <w:rPr>
          <w:b/>
          <w:spacing w:val="2"/>
          <w:sz w:val="22"/>
          <w:szCs w:val="22"/>
        </w:rPr>
        <w:t>e</w:t>
      </w:r>
      <w:r w:rsidRPr="00233DF8">
        <w:rPr>
          <w:b/>
          <w:sz w:val="22"/>
          <w:szCs w:val="22"/>
        </w:rPr>
        <w:t>r</w:t>
      </w:r>
      <w:r w:rsidRPr="00233DF8">
        <w:rPr>
          <w:b/>
          <w:spacing w:val="-1"/>
          <w:sz w:val="22"/>
          <w:szCs w:val="22"/>
        </w:rPr>
        <w:t xml:space="preserve"> </w:t>
      </w:r>
      <w:r w:rsidRPr="00233DF8">
        <w:rPr>
          <w:b/>
          <w:spacing w:val="2"/>
          <w:sz w:val="22"/>
          <w:szCs w:val="22"/>
        </w:rPr>
        <w:t>an</w:t>
      </w:r>
      <w:r w:rsidRPr="00233DF8">
        <w:rPr>
          <w:b/>
          <w:sz w:val="22"/>
          <w:szCs w:val="22"/>
        </w:rPr>
        <w:t>d</w:t>
      </w:r>
      <w:r w:rsidRPr="00233DF8">
        <w:rPr>
          <w:b/>
          <w:spacing w:val="-2"/>
          <w:sz w:val="22"/>
          <w:szCs w:val="22"/>
        </w:rPr>
        <w:t xml:space="preserve"> </w:t>
      </w:r>
      <w:r w:rsidRPr="00233DF8">
        <w:rPr>
          <w:b/>
          <w:spacing w:val="1"/>
          <w:sz w:val="22"/>
          <w:szCs w:val="22"/>
        </w:rPr>
        <w:t>A</w:t>
      </w:r>
      <w:r w:rsidRPr="00233DF8">
        <w:rPr>
          <w:b/>
          <w:spacing w:val="2"/>
          <w:sz w:val="22"/>
          <w:szCs w:val="22"/>
        </w:rPr>
        <w:t>pp</w:t>
      </w:r>
      <w:r w:rsidRPr="00233DF8">
        <w:rPr>
          <w:b/>
          <w:spacing w:val="-2"/>
          <w:sz w:val="22"/>
          <w:szCs w:val="22"/>
        </w:rPr>
        <w:t>en</w:t>
      </w:r>
      <w:r w:rsidRPr="00233DF8">
        <w:rPr>
          <w:b/>
          <w:spacing w:val="2"/>
          <w:sz w:val="22"/>
          <w:szCs w:val="22"/>
        </w:rPr>
        <w:t>d</w:t>
      </w:r>
      <w:r w:rsidRPr="00233DF8">
        <w:rPr>
          <w:b/>
          <w:spacing w:val="-1"/>
          <w:sz w:val="22"/>
          <w:szCs w:val="22"/>
        </w:rPr>
        <w:t>i</w:t>
      </w:r>
      <w:r w:rsidRPr="00233DF8">
        <w:rPr>
          <w:b/>
          <w:sz w:val="22"/>
          <w:szCs w:val="22"/>
        </w:rPr>
        <w:t>x</w:t>
      </w:r>
      <w:r w:rsidRPr="00233DF8">
        <w:rPr>
          <w:b/>
          <w:spacing w:val="2"/>
          <w:sz w:val="22"/>
          <w:szCs w:val="22"/>
        </w:rPr>
        <w:t xml:space="preserve"> 1</w:t>
      </w:r>
      <w:r w:rsidRPr="00233DF8">
        <w:rPr>
          <w:b/>
          <w:sz w:val="22"/>
          <w:szCs w:val="22"/>
        </w:rPr>
        <w:t xml:space="preserve">: </w:t>
      </w:r>
      <w:r w:rsidRPr="00233DF8">
        <w:rPr>
          <w:b/>
          <w:spacing w:val="-3"/>
          <w:sz w:val="22"/>
          <w:szCs w:val="22"/>
        </w:rPr>
        <w:t>G</w:t>
      </w:r>
      <w:r w:rsidRPr="00233DF8">
        <w:rPr>
          <w:b/>
          <w:spacing w:val="-2"/>
          <w:sz w:val="22"/>
          <w:szCs w:val="22"/>
        </w:rPr>
        <w:t>e</w:t>
      </w:r>
      <w:r w:rsidRPr="00233DF8">
        <w:rPr>
          <w:b/>
          <w:spacing w:val="2"/>
          <w:sz w:val="22"/>
          <w:szCs w:val="22"/>
        </w:rPr>
        <w:t>n</w:t>
      </w:r>
      <w:r w:rsidRPr="00233DF8">
        <w:rPr>
          <w:b/>
          <w:spacing w:val="-2"/>
          <w:sz w:val="22"/>
          <w:szCs w:val="22"/>
        </w:rPr>
        <w:t>er</w:t>
      </w:r>
      <w:r w:rsidRPr="00233DF8">
        <w:rPr>
          <w:b/>
          <w:spacing w:val="2"/>
          <w:sz w:val="22"/>
          <w:szCs w:val="22"/>
        </w:rPr>
        <w:t>a</w:t>
      </w:r>
      <w:r w:rsidRPr="00233DF8">
        <w:rPr>
          <w:b/>
          <w:sz w:val="22"/>
          <w:szCs w:val="22"/>
        </w:rPr>
        <w:t xml:space="preserve">l </w:t>
      </w:r>
      <w:r w:rsidRPr="00233DF8">
        <w:rPr>
          <w:b/>
          <w:spacing w:val="1"/>
          <w:sz w:val="22"/>
          <w:szCs w:val="22"/>
        </w:rPr>
        <w:t>T</w:t>
      </w:r>
      <w:r w:rsidRPr="00233DF8">
        <w:rPr>
          <w:b/>
          <w:spacing w:val="-2"/>
          <w:sz w:val="22"/>
          <w:szCs w:val="22"/>
        </w:rPr>
        <w:t>er</w:t>
      </w:r>
      <w:r w:rsidRPr="00233DF8">
        <w:rPr>
          <w:b/>
          <w:sz w:val="22"/>
          <w:szCs w:val="22"/>
        </w:rPr>
        <w:t>ms</w:t>
      </w:r>
      <w:r w:rsidRPr="00233DF8">
        <w:rPr>
          <w:b/>
          <w:spacing w:val="-1"/>
          <w:sz w:val="22"/>
          <w:szCs w:val="22"/>
        </w:rPr>
        <w:t xml:space="preserve"> </w:t>
      </w:r>
      <w:r w:rsidRPr="00233DF8">
        <w:rPr>
          <w:b/>
          <w:spacing w:val="2"/>
          <w:sz w:val="22"/>
          <w:szCs w:val="22"/>
        </w:rPr>
        <w:t>o</w:t>
      </w:r>
      <w:r w:rsidRPr="00233DF8">
        <w:rPr>
          <w:b/>
          <w:sz w:val="22"/>
          <w:szCs w:val="22"/>
        </w:rPr>
        <w:t>f</w:t>
      </w:r>
      <w:r w:rsidR="00F347FF" w:rsidRPr="00233DF8">
        <w:rPr>
          <w:b/>
          <w:spacing w:val="-1"/>
          <w:sz w:val="22"/>
          <w:szCs w:val="22"/>
        </w:rPr>
        <w:t xml:space="preserve"> </w:t>
      </w:r>
      <w:r w:rsidRPr="00233DF8">
        <w:rPr>
          <w:b/>
          <w:spacing w:val="-3"/>
          <w:sz w:val="22"/>
          <w:szCs w:val="22"/>
        </w:rPr>
        <w:t>Business</w:t>
      </w:r>
      <w:r w:rsidR="001447DC" w:rsidRPr="00233DF8">
        <w:rPr>
          <w:b/>
          <w:spacing w:val="-3"/>
          <w:sz w:val="22"/>
          <w:szCs w:val="22"/>
        </w:rPr>
        <w:t xml:space="preserve"> and Appendix 2 – Scope of Work</w:t>
      </w:r>
    </w:p>
    <w:p w14:paraId="5C749763" w14:textId="77777777" w:rsidR="00F347FF" w:rsidRPr="00233DF8" w:rsidRDefault="00F347FF" w:rsidP="004910D8">
      <w:pPr>
        <w:spacing w:line="276" w:lineRule="auto"/>
        <w:jc w:val="both"/>
        <w:rPr>
          <w:b/>
          <w:spacing w:val="1"/>
          <w:sz w:val="22"/>
          <w:szCs w:val="22"/>
        </w:rPr>
      </w:pPr>
    </w:p>
    <w:p w14:paraId="7FE0A9AC" w14:textId="7F28B3AA" w:rsidR="00426030" w:rsidRPr="00233DF8" w:rsidRDefault="00426030" w:rsidP="004910D8">
      <w:pPr>
        <w:spacing w:line="276" w:lineRule="auto"/>
        <w:jc w:val="both"/>
        <w:rPr>
          <w:b/>
          <w:sz w:val="22"/>
          <w:szCs w:val="22"/>
        </w:rPr>
      </w:pPr>
      <w:r w:rsidRPr="00233DF8">
        <w:rPr>
          <w:b/>
          <w:spacing w:val="1"/>
          <w:sz w:val="22"/>
          <w:szCs w:val="22"/>
        </w:rPr>
        <w:t>O</w:t>
      </w:r>
      <w:r w:rsidRPr="00233DF8">
        <w:rPr>
          <w:b/>
          <w:sz w:val="22"/>
          <w:szCs w:val="22"/>
        </w:rPr>
        <w:t>n</w:t>
      </w:r>
      <w:r w:rsidRPr="00233DF8">
        <w:rPr>
          <w:b/>
          <w:spacing w:val="2"/>
          <w:sz w:val="22"/>
          <w:szCs w:val="22"/>
        </w:rPr>
        <w:t xml:space="preserve"> b</w:t>
      </w:r>
      <w:r w:rsidRPr="00233DF8">
        <w:rPr>
          <w:b/>
          <w:spacing w:val="-2"/>
          <w:sz w:val="22"/>
          <w:szCs w:val="22"/>
        </w:rPr>
        <w:t>eh</w:t>
      </w:r>
      <w:r w:rsidRPr="00233DF8">
        <w:rPr>
          <w:b/>
          <w:spacing w:val="2"/>
          <w:sz w:val="22"/>
          <w:szCs w:val="22"/>
        </w:rPr>
        <w:t>a</w:t>
      </w:r>
      <w:r w:rsidRPr="00233DF8">
        <w:rPr>
          <w:b/>
          <w:spacing w:val="-1"/>
          <w:sz w:val="22"/>
          <w:szCs w:val="22"/>
        </w:rPr>
        <w:t>l</w:t>
      </w:r>
      <w:r w:rsidRPr="00233DF8">
        <w:rPr>
          <w:b/>
          <w:sz w:val="22"/>
          <w:szCs w:val="22"/>
        </w:rPr>
        <w:t>f</w:t>
      </w:r>
      <w:r w:rsidRPr="00233DF8">
        <w:rPr>
          <w:b/>
          <w:spacing w:val="-1"/>
          <w:sz w:val="22"/>
          <w:szCs w:val="22"/>
        </w:rPr>
        <w:t xml:space="preserve"> </w:t>
      </w:r>
      <w:r w:rsidRPr="00233DF8">
        <w:rPr>
          <w:b/>
          <w:spacing w:val="-2"/>
          <w:sz w:val="22"/>
          <w:szCs w:val="22"/>
        </w:rPr>
        <w:t>o</w:t>
      </w:r>
      <w:r w:rsidRPr="00233DF8">
        <w:rPr>
          <w:b/>
          <w:sz w:val="22"/>
          <w:szCs w:val="22"/>
        </w:rPr>
        <w:t>f</w:t>
      </w:r>
      <w:r w:rsidRPr="00233DF8">
        <w:rPr>
          <w:b/>
          <w:spacing w:val="6"/>
          <w:sz w:val="22"/>
          <w:szCs w:val="22"/>
        </w:rPr>
        <w:t xml:space="preserve"> </w:t>
      </w:r>
      <w:r w:rsidR="0040227F" w:rsidRPr="0040227F">
        <w:rPr>
          <w:b/>
          <w:bCs/>
          <w:spacing w:val="6"/>
          <w:sz w:val="22"/>
          <w:szCs w:val="22"/>
        </w:rPr>
        <w:t>APAC Financial Services Private Limited</w:t>
      </w:r>
    </w:p>
    <w:p w14:paraId="68DA1D39" w14:textId="77777777" w:rsidR="002A160E" w:rsidRPr="00233DF8" w:rsidRDefault="002A160E" w:rsidP="004910D8">
      <w:pPr>
        <w:spacing w:line="276" w:lineRule="auto"/>
        <w:jc w:val="both"/>
        <w:rPr>
          <w:b/>
          <w:sz w:val="22"/>
          <w:szCs w:val="22"/>
        </w:rPr>
      </w:pPr>
    </w:p>
    <w:p w14:paraId="12A009B9" w14:textId="77777777" w:rsidR="002A160E" w:rsidRPr="00233DF8" w:rsidRDefault="002A160E" w:rsidP="004910D8">
      <w:pPr>
        <w:spacing w:line="276" w:lineRule="auto"/>
        <w:jc w:val="both"/>
        <w:rPr>
          <w:sz w:val="22"/>
          <w:szCs w:val="22"/>
        </w:rPr>
      </w:pPr>
    </w:p>
    <w:p w14:paraId="20A1B4E8" w14:textId="60069103" w:rsidR="00426030" w:rsidRPr="00233DF8" w:rsidRDefault="00426030" w:rsidP="004910D8">
      <w:pPr>
        <w:spacing w:line="276" w:lineRule="auto"/>
        <w:jc w:val="both"/>
        <w:rPr>
          <w:sz w:val="22"/>
          <w:szCs w:val="22"/>
          <w:u w:val="single"/>
        </w:rPr>
      </w:pPr>
      <w:proofErr w:type="spellStart"/>
      <w:r w:rsidRPr="00233DF8">
        <w:rPr>
          <w:spacing w:val="-3"/>
          <w:sz w:val="22"/>
          <w:szCs w:val="22"/>
        </w:rPr>
        <w:t>A</w:t>
      </w:r>
      <w:r w:rsidRPr="00233DF8">
        <w:rPr>
          <w:spacing w:val="2"/>
          <w:sz w:val="22"/>
          <w:szCs w:val="22"/>
        </w:rPr>
        <w:t>u</w:t>
      </w:r>
      <w:r w:rsidRPr="00233DF8">
        <w:rPr>
          <w:spacing w:val="-1"/>
          <w:sz w:val="22"/>
          <w:szCs w:val="22"/>
        </w:rPr>
        <w:t>t</w:t>
      </w:r>
      <w:r w:rsidRPr="00233DF8">
        <w:rPr>
          <w:spacing w:val="-2"/>
          <w:sz w:val="22"/>
          <w:szCs w:val="22"/>
        </w:rPr>
        <w:t>h</w:t>
      </w:r>
      <w:r w:rsidRPr="00233DF8">
        <w:rPr>
          <w:spacing w:val="2"/>
          <w:sz w:val="22"/>
          <w:szCs w:val="22"/>
        </w:rPr>
        <w:t>o</w:t>
      </w:r>
      <w:r w:rsidRPr="00233DF8">
        <w:rPr>
          <w:spacing w:val="-1"/>
          <w:sz w:val="22"/>
          <w:szCs w:val="22"/>
        </w:rPr>
        <w:t>r</w:t>
      </w:r>
      <w:r w:rsidRPr="00233DF8">
        <w:rPr>
          <w:spacing w:val="3"/>
          <w:sz w:val="22"/>
          <w:szCs w:val="22"/>
        </w:rPr>
        <w:t>i</w:t>
      </w:r>
      <w:r w:rsidR="00C6242F" w:rsidRPr="00233DF8">
        <w:rPr>
          <w:spacing w:val="-2"/>
          <w:sz w:val="22"/>
          <w:szCs w:val="22"/>
        </w:rPr>
        <w:t>s</w:t>
      </w:r>
      <w:r w:rsidRPr="00233DF8">
        <w:rPr>
          <w:spacing w:val="-2"/>
          <w:sz w:val="22"/>
          <w:szCs w:val="22"/>
        </w:rPr>
        <w:t>e</w:t>
      </w:r>
      <w:r w:rsidRPr="00233DF8">
        <w:rPr>
          <w:sz w:val="22"/>
          <w:szCs w:val="22"/>
        </w:rPr>
        <w:t>d</w:t>
      </w:r>
      <w:proofErr w:type="spellEnd"/>
      <w:r w:rsidRPr="00233DF8">
        <w:rPr>
          <w:spacing w:val="3"/>
          <w:sz w:val="22"/>
          <w:szCs w:val="22"/>
        </w:rPr>
        <w:t xml:space="preserve"> </w:t>
      </w:r>
      <w:r w:rsidRPr="00233DF8">
        <w:rPr>
          <w:spacing w:val="-2"/>
          <w:sz w:val="22"/>
          <w:szCs w:val="22"/>
        </w:rPr>
        <w:t>s</w:t>
      </w:r>
      <w:r w:rsidRPr="00233DF8">
        <w:rPr>
          <w:spacing w:val="-1"/>
          <w:sz w:val="22"/>
          <w:szCs w:val="22"/>
        </w:rPr>
        <w:t>i</w:t>
      </w:r>
      <w:r w:rsidRPr="00233DF8">
        <w:rPr>
          <w:spacing w:val="2"/>
          <w:sz w:val="22"/>
          <w:szCs w:val="22"/>
        </w:rPr>
        <w:t>g</w:t>
      </w:r>
      <w:r w:rsidRPr="00233DF8">
        <w:rPr>
          <w:spacing w:val="-2"/>
          <w:sz w:val="22"/>
          <w:szCs w:val="22"/>
        </w:rPr>
        <w:t>n</w:t>
      </w:r>
      <w:r w:rsidRPr="00233DF8">
        <w:rPr>
          <w:spacing w:val="2"/>
          <w:sz w:val="22"/>
          <w:szCs w:val="22"/>
        </w:rPr>
        <w:t>a</w:t>
      </w:r>
      <w:r w:rsidRPr="00233DF8">
        <w:rPr>
          <w:spacing w:val="-1"/>
          <w:sz w:val="22"/>
          <w:szCs w:val="22"/>
        </w:rPr>
        <w:t>t</w:t>
      </w:r>
      <w:r w:rsidRPr="00233DF8">
        <w:rPr>
          <w:spacing w:val="-2"/>
          <w:sz w:val="22"/>
          <w:szCs w:val="22"/>
        </w:rPr>
        <w:t>u</w:t>
      </w:r>
      <w:r w:rsidRPr="00233DF8">
        <w:rPr>
          <w:spacing w:val="2"/>
          <w:sz w:val="22"/>
          <w:szCs w:val="22"/>
        </w:rPr>
        <w:t>r</w:t>
      </w:r>
      <w:r w:rsidRPr="00233DF8">
        <w:rPr>
          <w:sz w:val="22"/>
          <w:szCs w:val="22"/>
        </w:rPr>
        <w:t xml:space="preserve">e     </w:t>
      </w:r>
      <w:r w:rsidRPr="00233DF8">
        <w:rPr>
          <w:spacing w:val="-18"/>
          <w:sz w:val="22"/>
          <w:szCs w:val="22"/>
        </w:rPr>
        <w:t>:</w:t>
      </w:r>
      <w:r w:rsidRPr="00233DF8">
        <w:rPr>
          <w:sz w:val="22"/>
          <w:szCs w:val="22"/>
        </w:rPr>
        <w:t xml:space="preserve"> </w:t>
      </w:r>
      <w:r w:rsidRPr="00233DF8">
        <w:rPr>
          <w:sz w:val="22"/>
          <w:szCs w:val="22"/>
          <w:u w:val="single"/>
        </w:rPr>
        <w:softHyphen/>
      </w:r>
      <w:r w:rsidRPr="00233DF8">
        <w:rPr>
          <w:sz w:val="22"/>
          <w:szCs w:val="22"/>
          <w:u w:val="single"/>
        </w:rPr>
        <w:softHyphen/>
        <w:t xml:space="preserve">          </w:t>
      </w:r>
      <w:r w:rsidRPr="00233DF8">
        <w:rPr>
          <w:spacing w:val="-1"/>
          <w:sz w:val="22"/>
          <w:szCs w:val="22"/>
          <w:u w:val="single"/>
        </w:rPr>
        <w:t xml:space="preserve"> </w:t>
      </w:r>
      <w:r w:rsidR="0073513B" w:rsidRPr="00233DF8">
        <w:rPr>
          <w:spacing w:val="-1"/>
          <w:sz w:val="22"/>
          <w:szCs w:val="22"/>
          <w:u w:val="single"/>
        </w:rPr>
        <w:t>__________________</w:t>
      </w:r>
      <w:r w:rsidRPr="00233DF8">
        <w:rPr>
          <w:sz w:val="22"/>
          <w:szCs w:val="22"/>
          <w:u w:val="single"/>
        </w:rPr>
        <w:t xml:space="preserve">                                                       </w:t>
      </w:r>
      <w:r w:rsidRPr="00233DF8">
        <w:rPr>
          <w:spacing w:val="-1"/>
          <w:sz w:val="22"/>
          <w:szCs w:val="22"/>
          <w:u w:val="single"/>
        </w:rPr>
        <w:t xml:space="preserve"> </w:t>
      </w:r>
    </w:p>
    <w:p w14:paraId="76A5F2AF" w14:textId="77777777" w:rsidR="00FC1821" w:rsidRPr="00233DF8" w:rsidRDefault="00FC1821" w:rsidP="004910D8">
      <w:pPr>
        <w:spacing w:line="276" w:lineRule="auto"/>
        <w:jc w:val="both"/>
        <w:rPr>
          <w:sz w:val="22"/>
          <w:szCs w:val="22"/>
        </w:rPr>
      </w:pPr>
    </w:p>
    <w:p w14:paraId="575C0B93" w14:textId="76F618CC" w:rsidR="00426030" w:rsidRPr="00233DF8" w:rsidRDefault="00426030" w:rsidP="004910D8">
      <w:pPr>
        <w:spacing w:line="276" w:lineRule="auto"/>
        <w:jc w:val="both"/>
        <w:rPr>
          <w:sz w:val="22"/>
          <w:szCs w:val="22"/>
        </w:rPr>
      </w:pPr>
      <w:r w:rsidRPr="00233DF8">
        <w:rPr>
          <w:noProof/>
          <w:spacing w:val="1"/>
          <w:position w:val="-1"/>
          <w:sz w:val="22"/>
          <w:szCs w:val="22"/>
        </w:rPr>
        <w:t>N</w:t>
      </w:r>
      <w:r w:rsidRPr="00233DF8">
        <w:rPr>
          <w:noProof/>
          <w:spacing w:val="-2"/>
          <w:position w:val="-1"/>
          <w:sz w:val="22"/>
          <w:szCs w:val="22"/>
        </w:rPr>
        <w:t>a</w:t>
      </w:r>
      <w:r w:rsidRPr="00233DF8">
        <w:rPr>
          <w:noProof/>
          <w:spacing w:val="1"/>
          <w:position w:val="-1"/>
          <w:sz w:val="22"/>
          <w:szCs w:val="22"/>
        </w:rPr>
        <w:t>m</w:t>
      </w:r>
      <w:r w:rsidRPr="00233DF8">
        <w:rPr>
          <w:noProof/>
          <w:position w:val="-1"/>
          <w:sz w:val="22"/>
          <w:szCs w:val="22"/>
        </w:rPr>
        <w:t xml:space="preserve">e                             </w:t>
      </w:r>
      <w:r w:rsidR="000617AA" w:rsidRPr="00233DF8">
        <w:rPr>
          <w:noProof/>
          <w:position w:val="-1"/>
          <w:sz w:val="22"/>
          <w:szCs w:val="22"/>
        </w:rPr>
        <w:t>:</w:t>
      </w:r>
      <w:r w:rsidR="000617AA" w:rsidRPr="00233DF8">
        <w:rPr>
          <w:position w:val="-1"/>
          <w:sz w:val="22"/>
          <w:szCs w:val="22"/>
        </w:rPr>
        <w:t xml:space="preserve"> ________________________</w:t>
      </w:r>
      <w:r w:rsidRPr="00233DF8">
        <w:rPr>
          <w:position w:val="-1"/>
          <w:sz w:val="22"/>
          <w:szCs w:val="22"/>
        </w:rPr>
        <w:t xml:space="preserve">        </w:t>
      </w:r>
      <w:r w:rsidRPr="00233DF8">
        <w:rPr>
          <w:spacing w:val="-1"/>
          <w:position w:val="-1"/>
          <w:sz w:val="22"/>
          <w:szCs w:val="22"/>
        </w:rPr>
        <w:t xml:space="preserve"> </w:t>
      </w:r>
      <w:r w:rsidRPr="00233DF8">
        <w:rPr>
          <w:position w:val="-1"/>
          <w:sz w:val="22"/>
          <w:szCs w:val="22"/>
          <w:u w:val="single" w:color="000000"/>
        </w:rPr>
        <w:t xml:space="preserve">                                                       </w:t>
      </w:r>
      <w:r w:rsidRPr="00233DF8">
        <w:rPr>
          <w:spacing w:val="-1"/>
          <w:position w:val="-1"/>
          <w:sz w:val="22"/>
          <w:szCs w:val="22"/>
          <w:u w:val="single" w:color="000000"/>
        </w:rPr>
        <w:t xml:space="preserve"> </w:t>
      </w:r>
    </w:p>
    <w:p w14:paraId="0134E4BE" w14:textId="77777777" w:rsidR="00FC1821" w:rsidRPr="00233DF8" w:rsidRDefault="00FC1821" w:rsidP="004910D8">
      <w:pPr>
        <w:spacing w:line="276" w:lineRule="auto"/>
        <w:jc w:val="both"/>
        <w:rPr>
          <w:noProof/>
          <w:spacing w:val="-2"/>
          <w:position w:val="-1"/>
          <w:sz w:val="22"/>
          <w:szCs w:val="22"/>
        </w:rPr>
      </w:pPr>
    </w:p>
    <w:p w14:paraId="6537F46F" w14:textId="5A223BD9" w:rsidR="00426030" w:rsidRPr="00233DF8" w:rsidRDefault="00426030" w:rsidP="004910D8">
      <w:pPr>
        <w:spacing w:line="276" w:lineRule="auto"/>
        <w:jc w:val="both"/>
        <w:rPr>
          <w:sz w:val="22"/>
          <w:szCs w:val="22"/>
        </w:rPr>
      </w:pPr>
      <w:r w:rsidRPr="00233DF8">
        <w:rPr>
          <w:noProof/>
          <w:spacing w:val="-2"/>
          <w:position w:val="-1"/>
          <w:sz w:val="22"/>
          <w:szCs w:val="22"/>
        </w:rPr>
        <w:t>T</w:t>
      </w:r>
      <w:r w:rsidRPr="00233DF8">
        <w:rPr>
          <w:noProof/>
          <w:spacing w:val="-1"/>
          <w:position w:val="-1"/>
          <w:sz w:val="22"/>
          <w:szCs w:val="22"/>
        </w:rPr>
        <w:t>it</w:t>
      </w:r>
      <w:r w:rsidRPr="00233DF8">
        <w:rPr>
          <w:noProof/>
          <w:spacing w:val="3"/>
          <w:position w:val="-1"/>
          <w:sz w:val="22"/>
          <w:szCs w:val="22"/>
        </w:rPr>
        <w:t>l</w:t>
      </w:r>
      <w:r w:rsidRPr="00233DF8">
        <w:rPr>
          <w:noProof/>
          <w:position w:val="-1"/>
          <w:sz w:val="22"/>
          <w:szCs w:val="22"/>
        </w:rPr>
        <w:t>e                               :</w:t>
      </w:r>
      <w:r w:rsidR="000617AA" w:rsidRPr="00233DF8">
        <w:rPr>
          <w:noProof/>
          <w:position w:val="-1"/>
          <w:sz w:val="22"/>
          <w:szCs w:val="22"/>
        </w:rPr>
        <w:t>________________________</w:t>
      </w:r>
      <w:r w:rsidRPr="00233DF8">
        <w:rPr>
          <w:position w:val="-1"/>
          <w:sz w:val="22"/>
          <w:szCs w:val="22"/>
        </w:rPr>
        <w:t xml:space="preserve">         </w:t>
      </w:r>
      <w:r w:rsidRPr="00233DF8">
        <w:rPr>
          <w:spacing w:val="-1"/>
          <w:position w:val="-1"/>
          <w:sz w:val="22"/>
          <w:szCs w:val="22"/>
        </w:rPr>
        <w:t xml:space="preserve"> </w:t>
      </w:r>
      <w:r w:rsidRPr="00233DF8">
        <w:rPr>
          <w:position w:val="-1"/>
          <w:sz w:val="22"/>
          <w:szCs w:val="22"/>
          <w:u w:val="single" w:color="000000"/>
        </w:rPr>
        <w:t xml:space="preserve">                                                       </w:t>
      </w:r>
      <w:r w:rsidRPr="00233DF8">
        <w:rPr>
          <w:spacing w:val="-1"/>
          <w:position w:val="-1"/>
          <w:sz w:val="22"/>
          <w:szCs w:val="22"/>
          <w:u w:val="single" w:color="000000"/>
        </w:rPr>
        <w:t xml:space="preserve"> </w:t>
      </w:r>
    </w:p>
    <w:p w14:paraId="2EA934FF" w14:textId="77777777" w:rsidR="00FC1821" w:rsidRPr="00233DF8" w:rsidRDefault="00FC1821" w:rsidP="004910D8">
      <w:pPr>
        <w:spacing w:line="276" w:lineRule="auto"/>
        <w:jc w:val="both"/>
        <w:rPr>
          <w:noProof/>
          <w:spacing w:val="1"/>
          <w:position w:val="-1"/>
          <w:sz w:val="22"/>
          <w:szCs w:val="22"/>
        </w:rPr>
      </w:pPr>
    </w:p>
    <w:p w14:paraId="75771941" w14:textId="6E5EE9D7" w:rsidR="00347F8C" w:rsidRPr="00233DF8" w:rsidRDefault="00426030" w:rsidP="004910D8">
      <w:pPr>
        <w:spacing w:line="276" w:lineRule="auto"/>
        <w:jc w:val="both"/>
        <w:rPr>
          <w:position w:val="-1"/>
          <w:sz w:val="22"/>
          <w:szCs w:val="22"/>
        </w:rPr>
      </w:pPr>
      <w:r w:rsidRPr="00233DF8">
        <w:rPr>
          <w:noProof/>
          <w:spacing w:val="1"/>
          <w:position w:val="-1"/>
          <w:sz w:val="22"/>
          <w:szCs w:val="22"/>
        </w:rPr>
        <w:t>D</w:t>
      </w:r>
      <w:r w:rsidRPr="00233DF8">
        <w:rPr>
          <w:noProof/>
          <w:spacing w:val="-2"/>
          <w:position w:val="-1"/>
          <w:sz w:val="22"/>
          <w:szCs w:val="22"/>
        </w:rPr>
        <w:t>a</w:t>
      </w:r>
      <w:r w:rsidRPr="00233DF8">
        <w:rPr>
          <w:noProof/>
          <w:spacing w:val="-1"/>
          <w:position w:val="-1"/>
          <w:sz w:val="22"/>
          <w:szCs w:val="22"/>
        </w:rPr>
        <w:t>t</w:t>
      </w:r>
      <w:r w:rsidRPr="00233DF8">
        <w:rPr>
          <w:noProof/>
          <w:position w:val="-1"/>
          <w:sz w:val="22"/>
          <w:szCs w:val="22"/>
        </w:rPr>
        <w:t>e                              :</w:t>
      </w:r>
      <w:r w:rsidR="000617AA" w:rsidRPr="00233DF8">
        <w:rPr>
          <w:noProof/>
          <w:position w:val="-1"/>
          <w:sz w:val="22"/>
          <w:szCs w:val="22"/>
        </w:rPr>
        <w:t>________________________</w:t>
      </w:r>
      <w:r w:rsidRPr="00233DF8">
        <w:rPr>
          <w:position w:val="-1"/>
          <w:sz w:val="22"/>
          <w:szCs w:val="22"/>
        </w:rPr>
        <w:t xml:space="preserve">  </w:t>
      </w:r>
    </w:p>
    <w:p w14:paraId="34D0669C" w14:textId="77777777" w:rsidR="00347F8C" w:rsidRPr="00233DF8" w:rsidRDefault="00347F8C" w:rsidP="004910D8">
      <w:pPr>
        <w:spacing w:after="200" w:line="276" w:lineRule="auto"/>
        <w:jc w:val="both"/>
        <w:rPr>
          <w:position w:val="-1"/>
          <w:sz w:val="22"/>
          <w:szCs w:val="22"/>
        </w:rPr>
      </w:pPr>
      <w:r w:rsidRPr="00233DF8">
        <w:rPr>
          <w:position w:val="-1"/>
          <w:sz w:val="22"/>
          <w:szCs w:val="22"/>
        </w:rPr>
        <w:br w:type="page"/>
      </w:r>
    </w:p>
    <w:p w14:paraId="0DBDFC9A" w14:textId="77777777" w:rsidR="00347F8C" w:rsidRPr="00233DF8" w:rsidRDefault="00347F8C" w:rsidP="004910D8">
      <w:pPr>
        <w:overflowPunct w:val="0"/>
        <w:autoSpaceDE w:val="0"/>
        <w:autoSpaceDN w:val="0"/>
        <w:adjustRightInd w:val="0"/>
        <w:spacing w:line="276" w:lineRule="auto"/>
        <w:jc w:val="both"/>
        <w:textAlignment w:val="baseline"/>
        <w:rPr>
          <w:b/>
          <w:bCs/>
          <w:sz w:val="22"/>
          <w:szCs w:val="22"/>
        </w:rPr>
        <w:sectPr w:rsidR="00347F8C" w:rsidRPr="00233DF8" w:rsidSect="006822D5">
          <w:headerReference w:type="default" r:id="rId9"/>
          <w:footerReference w:type="default" r:id="rId10"/>
          <w:headerReference w:type="first" r:id="rId11"/>
          <w:footerReference w:type="first" r:id="rId12"/>
          <w:type w:val="continuous"/>
          <w:pgSz w:w="11907" w:h="16839" w:code="9"/>
          <w:pgMar w:top="1440" w:right="1440" w:bottom="1440" w:left="1350" w:header="270" w:footer="1359" w:gutter="0"/>
          <w:cols w:space="720"/>
          <w:titlePg/>
          <w:docGrid w:linePitch="360"/>
        </w:sectPr>
      </w:pPr>
    </w:p>
    <w:p w14:paraId="43ABA651" w14:textId="77777777" w:rsidR="00347F8C" w:rsidRPr="00233DF8" w:rsidRDefault="00347F8C" w:rsidP="004910D8">
      <w:pPr>
        <w:overflowPunct w:val="0"/>
        <w:autoSpaceDE w:val="0"/>
        <w:autoSpaceDN w:val="0"/>
        <w:adjustRightInd w:val="0"/>
        <w:spacing w:line="276" w:lineRule="auto"/>
        <w:jc w:val="both"/>
        <w:textAlignment w:val="baseline"/>
        <w:rPr>
          <w:b/>
          <w:bCs/>
          <w:sz w:val="20"/>
          <w:szCs w:val="20"/>
          <w:lang w:val="en-GB"/>
        </w:rPr>
      </w:pPr>
      <w:r w:rsidRPr="00233DF8">
        <w:rPr>
          <w:b/>
          <w:bCs/>
          <w:sz w:val="20"/>
          <w:szCs w:val="20"/>
          <w:lang w:val="en-GB"/>
        </w:rPr>
        <w:lastRenderedPageBreak/>
        <w:t>Appendix 1</w:t>
      </w:r>
    </w:p>
    <w:p w14:paraId="2B1846EC" w14:textId="77777777" w:rsidR="00347F8C" w:rsidRPr="00233DF8" w:rsidRDefault="00347F8C" w:rsidP="004910D8">
      <w:pPr>
        <w:overflowPunct w:val="0"/>
        <w:autoSpaceDE w:val="0"/>
        <w:autoSpaceDN w:val="0"/>
        <w:adjustRightInd w:val="0"/>
        <w:spacing w:line="276" w:lineRule="auto"/>
        <w:ind w:right="651"/>
        <w:jc w:val="both"/>
        <w:textAlignment w:val="baseline"/>
        <w:rPr>
          <w:b/>
          <w:bCs/>
          <w:sz w:val="20"/>
          <w:szCs w:val="20"/>
          <w:lang w:val="en-GB"/>
        </w:rPr>
      </w:pPr>
      <w:r w:rsidRPr="00233DF8">
        <w:rPr>
          <w:b/>
          <w:bCs/>
          <w:sz w:val="20"/>
          <w:szCs w:val="20"/>
          <w:lang w:val="en-GB"/>
        </w:rPr>
        <w:t>General Terms of Business</w:t>
      </w:r>
    </w:p>
    <w:p w14:paraId="5D6588E0" w14:textId="77777777" w:rsidR="00347F8C" w:rsidRPr="00233DF8" w:rsidRDefault="00347F8C" w:rsidP="004910D8">
      <w:pPr>
        <w:overflowPunct w:val="0"/>
        <w:autoSpaceDE w:val="0"/>
        <w:autoSpaceDN w:val="0"/>
        <w:adjustRightInd w:val="0"/>
        <w:spacing w:line="276" w:lineRule="auto"/>
        <w:ind w:right="651"/>
        <w:jc w:val="both"/>
        <w:textAlignment w:val="baseline"/>
        <w:rPr>
          <w:b/>
          <w:bCs/>
          <w:sz w:val="20"/>
          <w:szCs w:val="20"/>
          <w:lang w:val="en-GB"/>
        </w:rPr>
      </w:pPr>
    </w:p>
    <w:p w14:paraId="3B6463B9" w14:textId="2639138F" w:rsidR="001A49B8" w:rsidRPr="00233DF8" w:rsidRDefault="0040227F" w:rsidP="004910D8">
      <w:pPr>
        <w:overflowPunct w:val="0"/>
        <w:autoSpaceDE w:val="0"/>
        <w:autoSpaceDN w:val="0"/>
        <w:adjustRightInd w:val="0"/>
        <w:spacing w:line="276" w:lineRule="auto"/>
        <w:jc w:val="both"/>
        <w:textAlignment w:val="baseline"/>
        <w:rPr>
          <w:sz w:val="20"/>
          <w:szCs w:val="20"/>
          <w:lang w:val="en-GB"/>
        </w:rPr>
      </w:pPr>
      <w:r w:rsidRPr="0040227F">
        <w:rPr>
          <w:sz w:val="20"/>
          <w:szCs w:val="20"/>
          <w:lang w:val="en-GB"/>
        </w:rPr>
        <w:t>These General Terms of Business apply to the delivery of services by Protiviti India Member Private Limited to APAC Financial Services Private Limited pursuant to a letter enclosing these General Terms of Business and recording the engagement (the “Engagement Letter”).</w:t>
      </w:r>
    </w:p>
    <w:p w14:paraId="45823DEB" w14:textId="1BD9F8ED" w:rsidR="001A49B8" w:rsidRPr="00233DF8" w:rsidRDefault="001A49B8" w:rsidP="004910D8">
      <w:pPr>
        <w:overflowPunct w:val="0"/>
        <w:autoSpaceDE w:val="0"/>
        <w:autoSpaceDN w:val="0"/>
        <w:adjustRightInd w:val="0"/>
        <w:spacing w:line="276" w:lineRule="auto"/>
        <w:jc w:val="both"/>
        <w:textAlignment w:val="baseline"/>
        <w:rPr>
          <w:sz w:val="20"/>
          <w:szCs w:val="20"/>
        </w:rPr>
      </w:pPr>
      <w:r w:rsidRPr="00233DF8">
        <w:rPr>
          <w:b/>
          <w:sz w:val="20"/>
          <w:szCs w:val="20"/>
        </w:rPr>
        <w:t>Protiviti</w:t>
      </w:r>
      <w:r w:rsidRPr="00233DF8">
        <w:rPr>
          <w:sz w:val="20"/>
          <w:szCs w:val="20"/>
        </w:rPr>
        <w:t xml:space="preserve"> and Client</w:t>
      </w:r>
      <w:r w:rsidRPr="00233DF8">
        <w:rPr>
          <w:b/>
          <w:sz w:val="20"/>
          <w:szCs w:val="20"/>
        </w:rPr>
        <w:t xml:space="preserve"> </w:t>
      </w:r>
      <w:r w:rsidRPr="00233DF8">
        <w:rPr>
          <w:sz w:val="20"/>
          <w:szCs w:val="20"/>
        </w:rPr>
        <w:t>are hereinafter individually referred to as “</w:t>
      </w:r>
      <w:r w:rsidRPr="00233DF8">
        <w:rPr>
          <w:b/>
          <w:sz w:val="20"/>
          <w:szCs w:val="20"/>
        </w:rPr>
        <w:t>Party</w:t>
      </w:r>
      <w:r w:rsidRPr="00233DF8">
        <w:rPr>
          <w:sz w:val="20"/>
          <w:szCs w:val="20"/>
        </w:rPr>
        <w:t>” and collectively as “</w:t>
      </w:r>
      <w:r w:rsidRPr="00233DF8">
        <w:rPr>
          <w:b/>
          <w:sz w:val="20"/>
          <w:szCs w:val="20"/>
        </w:rPr>
        <w:t>Parties</w:t>
      </w:r>
      <w:r w:rsidRPr="00233DF8">
        <w:rPr>
          <w:sz w:val="20"/>
          <w:szCs w:val="20"/>
        </w:rPr>
        <w:t>”.</w:t>
      </w:r>
    </w:p>
    <w:p w14:paraId="2235A82C" w14:textId="77777777" w:rsidR="00347F8C" w:rsidRPr="00233DF8" w:rsidRDefault="00347F8C" w:rsidP="004910D8">
      <w:pPr>
        <w:overflowPunct w:val="0"/>
        <w:autoSpaceDE w:val="0"/>
        <w:autoSpaceDN w:val="0"/>
        <w:adjustRightInd w:val="0"/>
        <w:spacing w:line="276" w:lineRule="auto"/>
        <w:jc w:val="both"/>
        <w:textAlignment w:val="baseline"/>
        <w:rPr>
          <w:b/>
          <w:sz w:val="20"/>
          <w:szCs w:val="20"/>
          <w:u w:val="single"/>
          <w:lang w:val="en-GB"/>
        </w:rPr>
      </w:pPr>
    </w:p>
    <w:p w14:paraId="7F8151CF" w14:textId="77777777" w:rsidR="00347F8C" w:rsidRPr="00233DF8" w:rsidRDefault="00347F8C" w:rsidP="004910D8">
      <w:pPr>
        <w:overflowPunct w:val="0"/>
        <w:autoSpaceDE w:val="0"/>
        <w:autoSpaceDN w:val="0"/>
        <w:adjustRightInd w:val="0"/>
        <w:spacing w:line="276" w:lineRule="auto"/>
        <w:ind w:left="425" w:hanging="425"/>
        <w:jc w:val="both"/>
        <w:textAlignment w:val="baseline"/>
        <w:rPr>
          <w:sz w:val="20"/>
          <w:szCs w:val="20"/>
          <w:lang w:val="en-GB"/>
        </w:rPr>
      </w:pPr>
      <w:r w:rsidRPr="00233DF8">
        <w:rPr>
          <w:b/>
          <w:sz w:val="20"/>
          <w:szCs w:val="20"/>
          <w:u w:val="single"/>
          <w:lang w:val="en-GB"/>
        </w:rPr>
        <w:t>Definitions</w:t>
      </w:r>
      <w:r w:rsidRPr="00233DF8">
        <w:rPr>
          <w:sz w:val="20"/>
          <w:szCs w:val="20"/>
          <w:lang w:val="en-GB"/>
        </w:rPr>
        <w:t xml:space="preserve"> </w:t>
      </w:r>
    </w:p>
    <w:p w14:paraId="1F2C6A63" w14:textId="77777777" w:rsidR="00347F8C" w:rsidRPr="00233DF8" w:rsidRDefault="00347F8C" w:rsidP="004910D8">
      <w:pPr>
        <w:overflowPunct w:val="0"/>
        <w:autoSpaceDE w:val="0"/>
        <w:autoSpaceDN w:val="0"/>
        <w:adjustRightInd w:val="0"/>
        <w:spacing w:line="276" w:lineRule="auto"/>
        <w:jc w:val="both"/>
        <w:textAlignment w:val="baseline"/>
        <w:rPr>
          <w:sz w:val="20"/>
          <w:szCs w:val="20"/>
          <w:lang w:val="en-GB"/>
        </w:rPr>
      </w:pPr>
    </w:p>
    <w:p w14:paraId="05FA18EE" w14:textId="77777777" w:rsidR="00347F8C" w:rsidRPr="00233DF8" w:rsidRDefault="00347F8C" w:rsidP="004910D8">
      <w:pPr>
        <w:overflowPunct w:val="0"/>
        <w:autoSpaceDE w:val="0"/>
        <w:autoSpaceDN w:val="0"/>
        <w:adjustRightInd w:val="0"/>
        <w:spacing w:line="276" w:lineRule="auto"/>
        <w:jc w:val="both"/>
        <w:textAlignment w:val="baseline"/>
        <w:rPr>
          <w:sz w:val="20"/>
          <w:szCs w:val="20"/>
          <w:lang w:val="en-GB"/>
        </w:rPr>
      </w:pPr>
      <w:r w:rsidRPr="00233DF8">
        <w:rPr>
          <w:sz w:val="20"/>
          <w:szCs w:val="20"/>
          <w:lang w:val="en-GB"/>
        </w:rPr>
        <w:t>Except as otherwise provided herein, the following terms and phrases shall have the meanings set forth below:</w:t>
      </w:r>
    </w:p>
    <w:p w14:paraId="669B2871" w14:textId="77777777" w:rsidR="00347F8C" w:rsidRPr="00233DF8" w:rsidRDefault="00347F8C" w:rsidP="004910D8">
      <w:pPr>
        <w:overflowPunct w:val="0"/>
        <w:autoSpaceDE w:val="0"/>
        <w:autoSpaceDN w:val="0"/>
        <w:adjustRightInd w:val="0"/>
        <w:spacing w:line="276" w:lineRule="auto"/>
        <w:jc w:val="both"/>
        <w:textAlignment w:val="baseline"/>
        <w:rPr>
          <w:sz w:val="20"/>
          <w:szCs w:val="20"/>
          <w:lang w:val="en-GB"/>
        </w:rPr>
      </w:pPr>
    </w:p>
    <w:p w14:paraId="696B69EA" w14:textId="77777777" w:rsidR="00347F8C" w:rsidRPr="00233DF8" w:rsidRDefault="00347F8C" w:rsidP="004910D8">
      <w:pPr>
        <w:overflowPunct w:val="0"/>
        <w:autoSpaceDE w:val="0"/>
        <w:autoSpaceDN w:val="0"/>
        <w:adjustRightInd w:val="0"/>
        <w:spacing w:line="276" w:lineRule="auto"/>
        <w:jc w:val="both"/>
        <w:textAlignment w:val="baseline"/>
        <w:rPr>
          <w:b/>
          <w:sz w:val="20"/>
          <w:szCs w:val="20"/>
          <w:lang w:val="en-GB"/>
        </w:rPr>
      </w:pPr>
      <w:r w:rsidRPr="00233DF8">
        <w:rPr>
          <w:b/>
          <w:sz w:val="20"/>
          <w:szCs w:val="20"/>
          <w:lang w:val="en-GB"/>
        </w:rPr>
        <w:t xml:space="preserve">Affiliate </w:t>
      </w:r>
      <w:r w:rsidRPr="00233DF8">
        <w:rPr>
          <w:sz w:val="20"/>
          <w:szCs w:val="20"/>
          <w:lang w:val="en-GB"/>
        </w:rPr>
        <w:t>— an entity that controls or individual that controls, is controlled by or is under common control with the first entity, and “Control” shall mean direct or indirect ownership or control of more than 50% of the voting interest or the ability to direct the policies or operations of an entity, whether by contract, ownership or otherwise.</w:t>
      </w:r>
    </w:p>
    <w:p w14:paraId="58CB214E" w14:textId="77777777" w:rsidR="00347F8C" w:rsidRPr="00233DF8" w:rsidRDefault="00347F8C" w:rsidP="004910D8">
      <w:pPr>
        <w:overflowPunct w:val="0"/>
        <w:autoSpaceDE w:val="0"/>
        <w:autoSpaceDN w:val="0"/>
        <w:adjustRightInd w:val="0"/>
        <w:spacing w:line="276" w:lineRule="auto"/>
        <w:jc w:val="both"/>
        <w:textAlignment w:val="baseline"/>
        <w:rPr>
          <w:sz w:val="20"/>
          <w:szCs w:val="20"/>
          <w:lang w:val="en-GB"/>
        </w:rPr>
      </w:pPr>
    </w:p>
    <w:p w14:paraId="65F493C6" w14:textId="29C68400" w:rsidR="00347F8C" w:rsidRPr="00233DF8" w:rsidRDefault="00347F8C" w:rsidP="004910D8">
      <w:pPr>
        <w:overflowPunct w:val="0"/>
        <w:autoSpaceDE w:val="0"/>
        <w:autoSpaceDN w:val="0"/>
        <w:adjustRightInd w:val="0"/>
        <w:spacing w:line="276" w:lineRule="auto"/>
        <w:jc w:val="both"/>
        <w:textAlignment w:val="baseline"/>
        <w:rPr>
          <w:sz w:val="20"/>
          <w:szCs w:val="20"/>
          <w:lang w:val="en-GB"/>
        </w:rPr>
      </w:pPr>
      <w:r w:rsidRPr="00233DF8">
        <w:rPr>
          <w:b/>
          <w:sz w:val="20"/>
          <w:szCs w:val="20"/>
          <w:lang w:val="en-GB"/>
        </w:rPr>
        <w:t xml:space="preserve">Client </w:t>
      </w:r>
      <w:r w:rsidRPr="00233DF8">
        <w:rPr>
          <w:sz w:val="20"/>
          <w:szCs w:val="20"/>
          <w:lang w:val="en-GB"/>
        </w:rPr>
        <w:t xml:space="preserve">— </w:t>
      </w:r>
      <w:r w:rsidR="0040227F" w:rsidRPr="0040227F">
        <w:rPr>
          <w:sz w:val="20"/>
          <w:szCs w:val="20"/>
        </w:rPr>
        <w:t>APAC Financial Services Private Limited</w:t>
      </w:r>
    </w:p>
    <w:p w14:paraId="30B08DD1" w14:textId="77777777" w:rsidR="00B77F4C" w:rsidRPr="00233DF8" w:rsidRDefault="00B77F4C" w:rsidP="004910D8">
      <w:pPr>
        <w:overflowPunct w:val="0"/>
        <w:autoSpaceDE w:val="0"/>
        <w:autoSpaceDN w:val="0"/>
        <w:adjustRightInd w:val="0"/>
        <w:spacing w:line="276" w:lineRule="auto"/>
        <w:jc w:val="both"/>
        <w:textAlignment w:val="baseline"/>
        <w:rPr>
          <w:b/>
          <w:sz w:val="20"/>
          <w:szCs w:val="20"/>
          <w:lang w:val="en-GB"/>
        </w:rPr>
      </w:pPr>
    </w:p>
    <w:p w14:paraId="72D61215" w14:textId="77777777" w:rsidR="00347F8C" w:rsidRPr="00233DF8" w:rsidRDefault="00347F8C" w:rsidP="004910D8">
      <w:pPr>
        <w:overflowPunct w:val="0"/>
        <w:autoSpaceDE w:val="0"/>
        <w:autoSpaceDN w:val="0"/>
        <w:adjustRightInd w:val="0"/>
        <w:spacing w:line="276" w:lineRule="auto"/>
        <w:jc w:val="both"/>
        <w:textAlignment w:val="baseline"/>
        <w:rPr>
          <w:b/>
          <w:sz w:val="20"/>
          <w:szCs w:val="20"/>
          <w:lang w:val="en-GB"/>
        </w:rPr>
      </w:pPr>
      <w:r w:rsidRPr="00233DF8">
        <w:rPr>
          <w:b/>
          <w:sz w:val="20"/>
          <w:szCs w:val="20"/>
          <w:lang w:val="en-GB"/>
        </w:rPr>
        <w:t xml:space="preserve">Services </w:t>
      </w:r>
      <w:r w:rsidRPr="00233DF8">
        <w:rPr>
          <w:sz w:val="20"/>
          <w:szCs w:val="20"/>
          <w:lang w:val="en-GB"/>
        </w:rPr>
        <w:t>— the services to be delivered by Protiviti under the Engagement Letter.</w:t>
      </w:r>
    </w:p>
    <w:p w14:paraId="198092D6" w14:textId="77777777" w:rsidR="00347F8C" w:rsidRPr="00233DF8" w:rsidRDefault="00347F8C" w:rsidP="004910D8">
      <w:pPr>
        <w:overflowPunct w:val="0"/>
        <w:autoSpaceDE w:val="0"/>
        <w:autoSpaceDN w:val="0"/>
        <w:adjustRightInd w:val="0"/>
        <w:spacing w:line="276" w:lineRule="auto"/>
        <w:jc w:val="both"/>
        <w:textAlignment w:val="baseline"/>
        <w:rPr>
          <w:b/>
          <w:sz w:val="20"/>
          <w:szCs w:val="20"/>
          <w:lang w:val="en-GB"/>
        </w:rPr>
      </w:pPr>
    </w:p>
    <w:p w14:paraId="748DE219" w14:textId="77777777" w:rsidR="00347F8C" w:rsidRPr="00233DF8" w:rsidRDefault="00347F8C" w:rsidP="004910D8">
      <w:pPr>
        <w:overflowPunct w:val="0"/>
        <w:autoSpaceDE w:val="0"/>
        <w:autoSpaceDN w:val="0"/>
        <w:adjustRightInd w:val="0"/>
        <w:spacing w:line="276" w:lineRule="auto"/>
        <w:jc w:val="both"/>
        <w:textAlignment w:val="baseline"/>
        <w:rPr>
          <w:sz w:val="20"/>
          <w:szCs w:val="20"/>
          <w:lang w:val="en-GB"/>
        </w:rPr>
      </w:pPr>
      <w:r w:rsidRPr="00233DF8">
        <w:rPr>
          <w:b/>
          <w:sz w:val="20"/>
          <w:szCs w:val="20"/>
          <w:lang w:val="en-GB"/>
        </w:rPr>
        <w:t xml:space="preserve">Protiviti </w:t>
      </w:r>
      <w:r w:rsidRPr="00233DF8">
        <w:rPr>
          <w:sz w:val="20"/>
          <w:szCs w:val="20"/>
          <w:lang w:val="en-GB"/>
        </w:rPr>
        <w:t>or</w:t>
      </w:r>
      <w:r w:rsidRPr="00233DF8">
        <w:rPr>
          <w:b/>
          <w:sz w:val="20"/>
          <w:szCs w:val="20"/>
          <w:lang w:val="en-GB"/>
        </w:rPr>
        <w:t xml:space="preserve"> we </w:t>
      </w:r>
      <w:r w:rsidRPr="00233DF8">
        <w:rPr>
          <w:bCs/>
          <w:sz w:val="20"/>
          <w:szCs w:val="20"/>
          <w:lang w:val="en-GB"/>
        </w:rPr>
        <w:t xml:space="preserve">or </w:t>
      </w:r>
      <w:r w:rsidRPr="00233DF8">
        <w:rPr>
          <w:b/>
          <w:sz w:val="20"/>
          <w:szCs w:val="20"/>
          <w:lang w:val="en-GB"/>
        </w:rPr>
        <w:t xml:space="preserve">us </w:t>
      </w:r>
      <w:r w:rsidRPr="00233DF8">
        <w:rPr>
          <w:sz w:val="20"/>
          <w:szCs w:val="20"/>
          <w:lang w:val="en-GB"/>
        </w:rPr>
        <w:t>(or derivatives) — Protiviti India Member Private Limited.</w:t>
      </w:r>
    </w:p>
    <w:p w14:paraId="0227C86E" w14:textId="77777777" w:rsidR="00347F8C" w:rsidRPr="00233DF8" w:rsidRDefault="00347F8C" w:rsidP="004910D8">
      <w:pPr>
        <w:overflowPunct w:val="0"/>
        <w:autoSpaceDE w:val="0"/>
        <w:autoSpaceDN w:val="0"/>
        <w:adjustRightInd w:val="0"/>
        <w:spacing w:line="276" w:lineRule="auto"/>
        <w:jc w:val="both"/>
        <w:textAlignment w:val="baseline"/>
        <w:rPr>
          <w:b/>
          <w:sz w:val="20"/>
          <w:szCs w:val="20"/>
          <w:lang w:val="en-GB"/>
        </w:rPr>
      </w:pPr>
    </w:p>
    <w:p w14:paraId="4B40D470" w14:textId="77777777" w:rsidR="00347F8C" w:rsidRPr="00233DF8" w:rsidRDefault="00347F8C" w:rsidP="004910D8">
      <w:pPr>
        <w:overflowPunct w:val="0"/>
        <w:autoSpaceDE w:val="0"/>
        <w:autoSpaceDN w:val="0"/>
        <w:adjustRightInd w:val="0"/>
        <w:spacing w:line="276" w:lineRule="auto"/>
        <w:jc w:val="both"/>
        <w:textAlignment w:val="baseline"/>
        <w:rPr>
          <w:sz w:val="20"/>
          <w:szCs w:val="20"/>
          <w:lang w:val="en-GB"/>
        </w:rPr>
      </w:pPr>
      <w:r w:rsidRPr="00233DF8">
        <w:rPr>
          <w:b/>
          <w:sz w:val="20"/>
          <w:szCs w:val="20"/>
          <w:lang w:val="en-GB"/>
        </w:rPr>
        <w:t xml:space="preserve">You </w:t>
      </w:r>
      <w:r w:rsidRPr="00233DF8">
        <w:rPr>
          <w:sz w:val="20"/>
          <w:szCs w:val="20"/>
          <w:lang w:val="en-GB"/>
        </w:rPr>
        <w:t>(and derivatives) — the Client.</w:t>
      </w:r>
    </w:p>
    <w:p w14:paraId="1122BA8A" w14:textId="77777777" w:rsidR="00347F8C" w:rsidRPr="00233DF8" w:rsidRDefault="00347F8C" w:rsidP="004910D8">
      <w:pPr>
        <w:overflowPunct w:val="0"/>
        <w:autoSpaceDE w:val="0"/>
        <w:autoSpaceDN w:val="0"/>
        <w:adjustRightInd w:val="0"/>
        <w:spacing w:line="276" w:lineRule="auto"/>
        <w:jc w:val="both"/>
        <w:textAlignment w:val="baseline"/>
        <w:rPr>
          <w:b/>
          <w:sz w:val="20"/>
          <w:szCs w:val="20"/>
          <w:lang w:val="en-GB"/>
        </w:rPr>
      </w:pPr>
    </w:p>
    <w:p w14:paraId="7C5AEF2F" w14:textId="77777777" w:rsidR="00347F8C" w:rsidRPr="00233DF8" w:rsidRDefault="00347F8C" w:rsidP="004910D8">
      <w:pPr>
        <w:overflowPunct w:val="0"/>
        <w:autoSpaceDE w:val="0"/>
        <w:autoSpaceDN w:val="0"/>
        <w:adjustRightInd w:val="0"/>
        <w:spacing w:line="276" w:lineRule="auto"/>
        <w:jc w:val="both"/>
        <w:textAlignment w:val="baseline"/>
        <w:rPr>
          <w:sz w:val="20"/>
          <w:szCs w:val="20"/>
          <w:lang w:val="en-GB"/>
        </w:rPr>
      </w:pPr>
      <w:r w:rsidRPr="00233DF8">
        <w:rPr>
          <w:b/>
          <w:sz w:val="20"/>
          <w:szCs w:val="20"/>
          <w:lang w:val="en-GB"/>
        </w:rPr>
        <w:t>Services Contract</w:t>
      </w:r>
      <w:r w:rsidRPr="00233DF8">
        <w:rPr>
          <w:sz w:val="20"/>
          <w:szCs w:val="20"/>
          <w:lang w:val="en-GB"/>
        </w:rPr>
        <w:t xml:space="preserve"> — these General Terms of Business and the Engagement Letter, together with any documents or other terms applicable to the Services (“</w:t>
      </w:r>
      <w:r w:rsidRPr="00233DF8">
        <w:rPr>
          <w:b/>
          <w:sz w:val="20"/>
          <w:szCs w:val="20"/>
          <w:lang w:val="en-GB"/>
        </w:rPr>
        <w:t>Additional Terms</w:t>
      </w:r>
      <w:r w:rsidRPr="00233DF8">
        <w:rPr>
          <w:sz w:val="20"/>
          <w:szCs w:val="20"/>
          <w:lang w:val="en-GB"/>
        </w:rPr>
        <w:t>”) to which specific contractual reference is made in the Engagement Letter.</w:t>
      </w:r>
    </w:p>
    <w:p w14:paraId="4796E0F9" w14:textId="77777777" w:rsidR="00347F8C" w:rsidRPr="00233DF8" w:rsidRDefault="00347F8C" w:rsidP="004910D8">
      <w:pPr>
        <w:overflowPunct w:val="0"/>
        <w:autoSpaceDE w:val="0"/>
        <w:autoSpaceDN w:val="0"/>
        <w:adjustRightInd w:val="0"/>
        <w:spacing w:line="276" w:lineRule="auto"/>
        <w:jc w:val="both"/>
        <w:textAlignment w:val="baseline"/>
        <w:rPr>
          <w:b/>
          <w:sz w:val="20"/>
          <w:szCs w:val="20"/>
          <w:lang w:val="en-GB"/>
        </w:rPr>
      </w:pPr>
    </w:p>
    <w:p w14:paraId="024196E3" w14:textId="77777777" w:rsidR="00347F8C" w:rsidRPr="00233DF8" w:rsidRDefault="00347F8C" w:rsidP="004910D8">
      <w:pPr>
        <w:overflowPunct w:val="0"/>
        <w:autoSpaceDE w:val="0"/>
        <w:autoSpaceDN w:val="0"/>
        <w:adjustRightInd w:val="0"/>
        <w:spacing w:line="276" w:lineRule="auto"/>
        <w:jc w:val="both"/>
        <w:textAlignment w:val="baseline"/>
        <w:rPr>
          <w:sz w:val="20"/>
          <w:szCs w:val="20"/>
          <w:lang w:val="en-GB"/>
        </w:rPr>
      </w:pPr>
      <w:r w:rsidRPr="00233DF8">
        <w:rPr>
          <w:b/>
          <w:sz w:val="20"/>
          <w:szCs w:val="20"/>
          <w:lang w:val="en-GB"/>
        </w:rPr>
        <w:t>Protiviti Persons</w:t>
      </w:r>
      <w:r w:rsidRPr="00233DF8">
        <w:rPr>
          <w:sz w:val="20"/>
          <w:szCs w:val="20"/>
          <w:lang w:val="en-GB"/>
        </w:rPr>
        <w:t xml:space="preserve"> — Protiviti India Member Private Limited, Protiviti Inc., and all entities that are members of the worldwide network of Protiviti and each of their subsidiaries, predecessors, successors, assignees and each and </w:t>
      </w:r>
      <w:proofErr w:type="gramStart"/>
      <w:r w:rsidRPr="00233DF8">
        <w:rPr>
          <w:sz w:val="20"/>
          <w:szCs w:val="20"/>
          <w:lang w:val="en-GB"/>
        </w:rPr>
        <w:t>all of</w:t>
      </w:r>
      <w:proofErr w:type="gramEnd"/>
      <w:r w:rsidRPr="00233DF8">
        <w:rPr>
          <w:sz w:val="20"/>
          <w:szCs w:val="20"/>
          <w:lang w:val="en-GB"/>
        </w:rPr>
        <w:t xml:space="preserve"> </w:t>
      </w:r>
      <w:proofErr w:type="gramStart"/>
      <w:r w:rsidRPr="00233DF8">
        <w:rPr>
          <w:sz w:val="20"/>
          <w:szCs w:val="20"/>
          <w:lang w:val="en-GB"/>
        </w:rPr>
        <w:t>the  partners</w:t>
      </w:r>
      <w:proofErr w:type="gramEnd"/>
      <w:r w:rsidRPr="00233DF8">
        <w:rPr>
          <w:sz w:val="20"/>
          <w:szCs w:val="20"/>
          <w:lang w:val="en-GB"/>
        </w:rPr>
        <w:t>, members, directors, employees and agents of all such entities and “</w:t>
      </w:r>
      <w:r w:rsidRPr="00233DF8">
        <w:rPr>
          <w:b/>
          <w:sz w:val="20"/>
          <w:szCs w:val="20"/>
          <w:lang w:val="en-GB"/>
        </w:rPr>
        <w:t>Protiviti Person</w:t>
      </w:r>
      <w:r w:rsidRPr="00233DF8">
        <w:rPr>
          <w:sz w:val="20"/>
          <w:szCs w:val="20"/>
          <w:lang w:val="en-GB"/>
        </w:rPr>
        <w:t>” shall mean any one of them.</w:t>
      </w:r>
    </w:p>
    <w:p w14:paraId="2946418E" w14:textId="77777777" w:rsidR="00347F8C" w:rsidRPr="00233DF8" w:rsidRDefault="00347F8C" w:rsidP="004910D8">
      <w:pPr>
        <w:overflowPunct w:val="0"/>
        <w:autoSpaceDE w:val="0"/>
        <w:autoSpaceDN w:val="0"/>
        <w:adjustRightInd w:val="0"/>
        <w:spacing w:line="276" w:lineRule="auto"/>
        <w:jc w:val="both"/>
        <w:textAlignment w:val="baseline"/>
        <w:rPr>
          <w:b/>
          <w:bCs/>
          <w:sz w:val="20"/>
          <w:szCs w:val="20"/>
          <w:lang w:val="en-GB"/>
        </w:rPr>
      </w:pPr>
    </w:p>
    <w:p w14:paraId="074DBC2F" w14:textId="77777777" w:rsidR="00347F8C" w:rsidRPr="00233DF8" w:rsidRDefault="00347F8C" w:rsidP="004910D8">
      <w:pPr>
        <w:overflowPunct w:val="0"/>
        <w:autoSpaceDE w:val="0"/>
        <w:autoSpaceDN w:val="0"/>
        <w:adjustRightInd w:val="0"/>
        <w:spacing w:line="276" w:lineRule="auto"/>
        <w:jc w:val="both"/>
        <w:textAlignment w:val="baseline"/>
        <w:rPr>
          <w:sz w:val="20"/>
          <w:szCs w:val="20"/>
          <w:lang w:val="en-GB"/>
        </w:rPr>
      </w:pPr>
      <w:r w:rsidRPr="00233DF8">
        <w:rPr>
          <w:b/>
          <w:bCs/>
          <w:sz w:val="20"/>
          <w:szCs w:val="20"/>
          <w:lang w:val="en-GB"/>
        </w:rPr>
        <w:t>Third Party</w:t>
      </w:r>
      <w:r w:rsidRPr="00233DF8">
        <w:rPr>
          <w:sz w:val="20"/>
          <w:szCs w:val="20"/>
          <w:lang w:val="en-GB"/>
        </w:rPr>
        <w:t xml:space="preserve"> — any person, organization or party other than you or Protiviti Person.</w:t>
      </w:r>
    </w:p>
    <w:p w14:paraId="4C390827" w14:textId="77777777" w:rsidR="00347F8C" w:rsidRPr="00233DF8" w:rsidRDefault="00347F8C" w:rsidP="004910D8">
      <w:pPr>
        <w:overflowPunct w:val="0"/>
        <w:autoSpaceDE w:val="0"/>
        <w:autoSpaceDN w:val="0"/>
        <w:adjustRightInd w:val="0"/>
        <w:spacing w:line="276" w:lineRule="auto"/>
        <w:jc w:val="both"/>
        <w:textAlignment w:val="baseline"/>
        <w:rPr>
          <w:b/>
          <w:sz w:val="20"/>
          <w:szCs w:val="20"/>
          <w:lang w:val="en-GB"/>
        </w:rPr>
      </w:pPr>
    </w:p>
    <w:p w14:paraId="42FA9908" w14:textId="77777777" w:rsidR="00347F8C" w:rsidRPr="00233DF8" w:rsidRDefault="00347F8C" w:rsidP="004910D8">
      <w:pPr>
        <w:overflowPunct w:val="0"/>
        <w:autoSpaceDE w:val="0"/>
        <w:autoSpaceDN w:val="0"/>
        <w:adjustRightInd w:val="0"/>
        <w:spacing w:line="276" w:lineRule="auto"/>
        <w:jc w:val="both"/>
        <w:textAlignment w:val="baseline"/>
        <w:rPr>
          <w:sz w:val="20"/>
          <w:szCs w:val="20"/>
          <w:lang w:val="en-GB"/>
        </w:rPr>
      </w:pPr>
      <w:r w:rsidRPr="00233DF8">
        <w:rPr>
          <w:b/>
          <w:sz w:val="20"/>
          <w:szCs w:val="20"/>
          <w:lang w:val="en-GB"/>
        </w:rPr>
        <w:t>Other Beneficiaries</w:t>
      </w:r>
      <w:r w:rsidRPr="00233DF8">
        <w:rPr>
          <w:sz w:val="20"/>
          <w:szCs w:val="20"/>
          <w:lang w:val="en-GB"/>
        </w:rPr>
        <w:t xml:space="preserve"> — any and each person or organisation identified in the Engagement Letter (other than you) as a beneficiary of the Services or any product thereof.</w:t>
      </w:r>
    </w:p>
    <w:p w14:paraId="22CDB215" w14:textId="77777777" w:rsidR="00347F8C" w:rsidRPr="00233DF8" w:rsidRDefault="00347F8C" w:rsidP="004910D8">
      <w:pPr>
        <w:overflowPunct w:val="0"/>
        <w:autoSpaceDE w:val="0"/>
        <w:autoSpaceDN w:val="0"/>
        <w:adjustRightInd w:val="0"/>
        <w:spacing w:line="276" w:lineRule="auto"/>
        <w:jc w:val="both"/>
        <w:textAlignment w:val="baseline"/>
        <w:rPr>
          <w:sz w:val="20"/>
          <w:szCs w:val="20"/>
          <w:lang w:val="en-GB"/>
        </w:rPr>
      </w:pPr>
    </w:p>
    <w:p w14:paraId="483591DE" w14:textId="77777777" w:rsidR="00347F8C" w:rsidRPr="00233DF8" w:rsidRDefault="00347F8C" w:rsidP="004910D8">
      <w:pPr>
        <w:overflowPunct w:val="0"/>
        <w:autoSpaceDE w:val="0"/>
        <w:autoSpaceDN w:val="0"/>
        <w:adjustRightInd w:val="0"/>
        <w:spacing w:line="276" w:lineRule="auto"/>
        <w:jc w:val="both"/>
        <w:textAlignment w:val="baseline"/>
        <w:rPr>
          <w:sz w:val="20"/>
          <w:szCs w:val="20"/>
          <w:lang w:val="en-GB"/>
        </w:rPr>
      </w:pPr>
      <w:r w:rsidRPr="00233DF8">
        <w:rPr>
          <w:sz w:val="20"/>
          <w:szCs w:val="20"/>
          <w:lang w:val="en-GB"/>
        </w:rPr>
        <w:t>These definitions shall apply wherever these words and phrases are used in the Services Contract.</w:t>
      </w:r>
    </w:p>
    <w:p w14:paraId="4A29BB01" w14:textId="77777777" w:rsidR="00347F8C" w:rsidRPr="00233DF8" w:rsidRDefault="00347F8C" w:rsidP="004910D8">
      <w:pPr>
        <w:overflowPunct w:val="0"/>
        <w:autoSpaceDE w:val="0"/>
        <w:autoSpaceDN w:val="0"/>
        <w:adjustRightInd w:val="0"/>
        <w:spacing w:line="276" w:lineRule="auto"/>
        <w:ind w:left="425" w:hanging="425"/>
        <w:jc w:val="both"/>
        <w:textAlignment w:val="baseline"/>
        <w:rPr>
          <w:b/>
          <w:sz w:val="20"/>
          <w:szCs w:val="20"/>
          <w:u w:val="single"/>
          <w:lang w:val="en-GB"/>
        </w:rPr>
      </w:pPr>
    </w:p>
    <w:p w14:paraId="3DF7E889" w14:textId="77777777" w:rsidR="00347F8C" w:rsidRPr="00233DF8" w:rsidRDefault="00347F8C" w:rsidP="004910D8">
      <w:pPr>
        <w:overflowPunct w:val="0"/>
        <w:autoSpaceDE w:val="0"/>
        <w:autoSpaceDN w:val="0"/>
        <w:adjustRightInd w:val="0"/>
        <w:spacing w:line="276" w:lineRule="auto"/>
        <w:ind w:left="425" w:hanging="425"/>
        <w:jc w:val="both"/>
        <w:textAlignment w:val="baseline"/>
        <w:rPr>
          <w:sz w:val="20"/>
          <w:szCs w:val="20"/>
          <w:lang w:val="en-GB"/>
        </w:rPr>
      </w:pPr>
      <w:r w:rsidRPr="00233DF8">
        <w:rPr>
          <w:b/>
          <w:sz w:val="20"/>
          <w:szCs w:val="20"/>
          <w:u w:val="single"/>
          <w:lang w:val="en-GB"/>
        </w:rPr>
        <w:t>Our services and responsibilities</w:t>
      </w:r>
    </w:p>
    <w:p w14:paraId="6AA09B12" w14:textId="77777777" w:rsidR="00347F8C" w:rsidRPr="00233DF8" w:rsidRDefault="00347F8C" w:rsidP="004910D8">
      <w:pPr>
        <w:tabs>
          <w:tab w:val="left" w:pos="851"/>
        </w:tabs>
        <w:overflowPunct w:val="0"/>
        <w:autoSpaceDE w:val="0"/>
        <w:autoSpaceDN w:val="0"/>
        <w:adjustRightInd w:val="0"/>
        <w:spacing w:line="276" w:lineRule="auto"/>
        <w:ind w:left="425" w:hanging="425"/>
        <w:jc w:val="both"/>
        <w:textAlignment w:val="baseline"/>
        <w:rPr>
          <w:sz w:val="20"/>
          <w:szCs w:val="20"/>
          <w:lang w:val="en-GB"/>
        </w:rPr>
      </w:pPr>
    </w:p>
    <w:p w14:paraId="2EFFAE91" w14:textId="77777777" w:rsidR="002119EA" w:rsidRPr="00233DF8" w:rsidRDefault="00347F8C" w:rsidP="008247A2">
      <w:pPr>
        <w:pStyle w:val="ListParagraph"/>
        <w:numPr>
          <w:ilvl w:val="0"/>
          <w:numId w:val="14"/>
        </w:numPr>
        <w:tabs>
          <w:tab w:val="left" w:pos="851"/>
        </w:tabs>
        <w:overflowPunct w:val="0"/>
        <w:autoSpaceDE w:val="0"/>
        <w:autoSpaceDN w:val="0"/>
        <w:adjustRightInd w:val="0"/>
        <w:jc w:val="both"/>
        <w:textAlignment w:val="baseline"/>
        <w:rPr>
          <w:rFonts w:ascii="Times New Roman" w:hAnsi="Times New Roman"/>
          <w:sz w:val="20"/>
          <w:szCs w:val="20"/>
        </w:rPr>
      </w:pPr>
      <w:r w:rsidRPr="00233DF8">
        <w:rPr>
          <w:rFonts w:ascii="Times New Roman" w:hAnsi="Times New Roman"/>
          <w:sz w:val="20"/>
          <w:szCs w:val="20"/>
        </w:rPr>
        <w:t>The Engagement Letter shall set out the Services to be delivered by us and associated matters.  These General Terms of Business shall be subject to variation if required in the Engagement Letter.</w:t>
      </w:r>
    </w:p>
    <w:p w14:paraId="0791FD7C" w14:textId="77777777" w:rsidR="002119EA" w:rsidRPr="00233DF8" w:rsidRDefault="00347F8C" w:rsidP="008247A2">
      <w:pPr>
        <w:pStyle w:val="ListParagraph"/>
        <w:numPr>
          <w:ilvl w:val="0"/>
          <w:numId w:val="14"/>
        </w:numPr>
        <w:tabs>
          <w:tab w:val="left" w:pos="851"/>
        </w:tabs>
        <w:overflowPunct w:val="0"/>
        <w:autoSpaceDE w:val="0"/>
        <w:autoSpaceDN w:val="0"/>
        <w:adjustRightInd w:val="0"/>
        <w:jc w:val="both"/>
        <w:textAlignment w:val="baseline"/>
        <w:rPr>
          <w:rFonts w:ascii="Times New Roman" w:hAnsi="Times New Roman"/>
          <w:sz w:val="20"/>
          <w:szCs w:val="20"/>
        </w:rPr>
      </w:pPr>
      <w:r w:rsidRPr="00233DF8">
        <w:rPr>
          <w:rFonts w:ascii="Times New Roman" w:hAnsi="Times New Roman"/>
          <w:sz w:val="20"/>
          <w:szCs w:val="20"/>
        </w:rPr>
        <w:t>The Services shall be delivered with reasonable skill and care.</w:t>
      </w:r>
    </w:p>
    <w:p w14:paraId="1730D694" w14:textId="717744A9" w:rsidR="00347F8C" w:rsidRPr="00233DF8" w:rsidRDefault="00347F8C" w:rsidP="008247A2">
      <w:pPr>
        <w:pStyle w:val="ListParagraph"/>
        <w:numPr>
          <w:ilvl w:val="0"/>
          <w:numId w:val="14"/>
        </w:numPr>
        <w:tabs>
          <w:tab w:val="left" w:pos="851"/>
        </w:tabs>
        <w:overflowPunct w:val="0"/>
        <w:autoSpaceDE w:val="0"/>
        <w:autoSpaceDN w:val="0"/>
        <w:adjustRightInd w:val="0"/>
        <w:jc w:val="both"/>
        <w:textAlignment w:val="baseline"/>
        <w:rPr>
          <w:rFonts w:ascii="Times New Roman" w:hAnsi="Times New Roman"/>
          <w:sz w:val="20"/>
          <w:szCs w:val="20"/>
        </w:rPr>
      </w:pPr>
      <w:r w:rsidRPr="00233DF8">
        <w:rPr>
          <w:rFonts w:ascii="Times New Roman" w:hAnsi="Times New Roman"/>
          <w:sz w:val="20"/>
          <w:szCs w:val="20"/>
        </w:rPr>
        <w:t xml:space="preserve">Where individuals to be involved in delivering the Services are named in the Engagement Letter, we shall use reasonable endeavours to ensure that they are so involved. We may substitute those identified for others of equal or similar </w:t>
      </w:r>
      <w:proofErr w:type="gramStart"/>
      <w:r w:rsidRPr="00233DF8">
        <w:rPr>
          <w:rFonts w:ascii="Times New Roman" w:hAnsi="Times New Roman"/>
          <w:sz w:val="20"/>
          <w:szCs w:val="20"/>
        </w:rPr>
        <w:t>skills</w:t>
      </w:r>
      <w:proofErr w:type="gramEnd"/>
      <w:r w:rsidRPr="00233DF8">
        <w:rPr>
          <w:rFonts w:ascii="Times New Roman" w:hAnsi="Times New Roman"/>
          <w:sz w:val="20"/>
          <w:szCs w:val="20"/>
        </w:rPr>
        <w:t xml:space="preserve"> but we shall consult you before doing so.</w:t>
      </w:r>
    </w:p>
    <w:p w14:paraId="15943020" w14:textId="77777777" w:rsidR="00347F8C" w:rsidRPr="00233DF8" w:rsidRDefault="00347F8C" w:rsidP="004910D8">
      <w:pPr>
        <w:tabs>
          <w:tab w:val="left" w:pos="284"/>
          <w:tab w:val="left" w:pos="851"/>
        </w:tabs>
        <w:overflowPunct w:val="0"/>
        <w:autoSpaceDE w:val="0"/>
        <w:autoSpaceDN w:val="0"/>
        <w:adjustRightInd w:val="0"/>
        <w:spacing w:line="276" w:lineRule="auto"/>
        <w:ind w:left="425" w:hanging="425"/>
        <w:jc w:val="both"/>
        <w:textAlignment w:val="baseline"/>
        <w:rPr>
          <w:b/>
          <w:sz w:val="20"/>
          <w:szCs w:val="20"/>
          <w:u w:val="single"/>
          <w:lang w:val="en-GB"/>
        </w:rPr>
      </w:pPr>
      <w:r w:rsidRPr="00233DF8">
        <w:rPr>
          <w:b/>
          <w:sz w:val="20"/>
          <w:szCs w:val="20"/>
          <w:u w:val="single"/>
          <w:lang w:val="en-GB"/>
        </w:rPr>
        <w:t>Deliverables</w:t>
      </w:r>
    </w:p>
    <w:p w14:paraId="7106EAC1" w14:textId="77777777" w:rsidR="00347F8C" w:rsidRPr="00233DF8" w:rsidRDefault="00347F8C" w:rsidP="004910D8">
      <w:pPr>
        <w:tabs>
          <w:tab w:val="left" w:pos="851"/>
        </w:tabs>
        <w:overflowPunct w:val="0"/>
        <w:autoSpaceDE w:val="0"/>
        <w:autoSpaceDN w:val="0"/>
        <w:adjustRightInd w:val="0"/>
        <w:spacing w:line="276" w:lineRule="auto"/>
        <w:jc w:val="both"/>
        <w:textAlignment w:val="baseline"/>
        <w:rPr>
          <w:sz w:val="20"/>
          <w:szCs w:val="20"/>
          <w:lang w:val="en-GB"/>
        </w:rPr>
      </w:pPr>
    </w:p>
    <w:p w14:paraId="3168D19F" w14:textId="75AD86D7" w:rsidR="00347F8C" w:rsidRPr="00233DF8" w:rsidRDefault="00347F8C" w:rsidP="008247A2">
      <w:pPr>
        <w:pStyle w:val="ListParagraph"/>
        <w:numPr>
          <w:ilvl w:val="0"/>
          <w:numId w:val="14"/>
        </w:numPr>
        <w:tabs>
          <w:tab w:val="left" w:pos="851"/>
        </w:tabs>
        <w:overflowPunct w:val="0"/>
        <w:autoSpaceDE w:val="0"/>
        <w:autoSpaceDN w:val="0"/>
        <w:adjustRightInd w:val="0"/>
        <w:jc w:val="both"/>
        <w:textAlignment w:val="baseline"/>
        <w:rPr>
          <w:rFonts w:ascii="Times New Roman" w:hAnsi="Times New Roman"/>
          <w:sz w:val="20"/>
          <w:szCs w:val="20"/>
        </w:rPr>
      </w:pPr>
      <w:r w:rsidRPr="00233DF8">
        <w:rPr>
          <w:rFonts w:ascii="Times New Roman" w:hAnsi="Times New Roman"/>
          <w:sz w:val="20"/>
          <w:szCs w:val="20"/>
        </w:rPr>
        <w:t xml:space="preserve">We may supply written advice or confirm oral advice in writing or deliver a final written report or make an oral presentation on completion of the Services. Prior to completion of the </w:t>
      </w:r>
      <w:r w:rsidR="0039001E" w:rsidRPr="00233DF8">
        <w:rPr>
          <w:rFonts w:ascii="Times New Roman" w:hAnsi="Times New Roman"/>
          <w:sz w:val="20"/>
          <w:szCs w:val="20"/>
        </w:rPr>
        <w:t>Services,</w:t>
      </w:r>
      <w:r w:rsidRPr="00233DF8">
        <w:rPr>
          <w:rFonts w:ascii="Times New Roman" w:hAnsi="Times New Roman"/>
          <w:sz w:val="20"/>
          <w:szCs w:val="20"/>
        </w:rPr>
        <w:t xml:space="preserve"> we may supply oral, draft or interim advice or reports or presentations but in such circumstances our written advice or our final written report shall take precedence.  No reliance shall be placed by you on any draft or interim advice or report or any draft or interim presentation.  Where you wish to rely on oral advice or on an oral presentation made on completion of the Services, you shall inform us and we shall supply documentary confirmation of the advice concerned.</w:t>
      </w:r>
    </w:p>
    <w:p w14:paraId="0F65B389" w14:textId="77777777" w:rsidR="002119EA" w:rsidRPr="00233DF8" w:rsidRDefault="002119EA" w:rsidP="004910D8">
      <w:pPr>
        <w:pStyle w:val="ListParagraph"/>
        <w:tabs>
          <w:tab w:val="left" w:pos="851"/>
        </w:tabs>
        <w:overflowPunct w:val="0"/>
        <w:autoSpaceDE w:val="0"/>
        <w:autoSpaceDN w:val="0"/>
        <w:adjustRightInd w:val="0"/>
        <w:ind w:left="360"/>
        <w:jc w:val="both"/>
        <w:textAlignment w:val="baseline"/>
        <w:rPr>
          <w:rFonts w:ascii="Times New Roman" w:hAnsi="Times New Roman"/>
          <w:sz w:val="20"/>
          <w:szCs w:val="20"/>
        </w:rPr>
      </w:pPr>
    </w:p>
    <w:p w14:paraId="01400B5A" w14:textId="6FBBB6EE" w:rsidR="00347F8C" w:rsidRPr="00233DF8" w:rsidRDefault="00347F8C" w:rsidP="008247A2">
      <w:pPr>
        <w:pStyle w:val="ListParagraph"/>
        <w:numPr>
          <w:ilvl w:val="0"/>
          <w:numId w:val="14"/>
        </w:numPr>
        <w:tabs>
          <w:tab w:val="left" w:pos="851"/>
        </w:tabs>
        <w:overflowPunct w:val="0"/>
        <w:autoSpaceDE w:val="0"/>
        <w:autoSpaceDN w:val="0"/>
        <w:adjustRightInd w:val="0"/>
        <w:jc w:val="both"/>
        <w:textAlignment w:val="baseline"/>
        <w:rPr>
          <w:rFonts w:ascii="Times New Roman" w:hAnsi="Times New Roman"/>
          <w:sz w:val="20"/>
          <w:szCs w:val="20"/>
        </w:rPr>
      </w:pPr>
      <w:r w:rsidRPr="00233DF8">
        <w:rPr>
          <w:rFonts w:ascii="Times New Roman" w:hAnsi="Times New Roman"/>
          <w:sz w:val="20"/>
          <w:szCs w:val="20"/>
        </w:rPr>
        <w:t xml:space="preserve">Any comments on our deliverables, report or any product of the Services should be provided to us in writing within fifteen days from the date of receipt by you. Where appropriate, and subject to our professional </w:t>
      </w:r>
      <w:r w:rsidRPr="00233DF8">
        <w:rPr>
          <w:rFonts w:ascii="Times New Roman" w:hAnsi="Times New Roman"/>
          <w:sz w:val="20"/>
          <w:szCs w:val="20"/>
        </w:rPr>
        <w:lastRenderedPageBreak/>
        <w:t>responsibility, we will amend or modify the deliverables or product of the Services to address your comments. We shall not be under any obligation in any circumstances to update any advice, deliverable, report or any product of the Services, oral or written, if no comments are received from you within fifteen days from the date of issue of our deliverable, report or any product of the Services and for events occurring after the advice, report or product concerned has been issued in final form.</w:t>
      </w:r>
    </w:p>
    <w:p w14:paraId="62F169BB" w14:textId="77777777" w:rsidR="004910D8" w:rsidRPr="00233DF8" w:rsidRDefault="004910D8" w:rsidP="004910D8">
      <w:pPr>
        <w:pStyle w:val="ListParagraph"/>
        <w:rPr>
          <w:rFonts w:ascii="Times New Roman" w:hAnsi="Times New Roman"/>
          <w:sz w:val="20"/>
          <w:szCs w:val="20"/>
        </w:rPr>
      </w:pPr>
    </w:p>
    <w:p w14:paraId="2E982DE8" w14:textId="6C6B0BE7" w:rsidR="00535F1F" w:rsidRPr="00233DF8" w:rsidRDefault="004910D8" w:rsidP="00535F1F">
      <w:pPr>
        <w:pStyle w:val="ListParagraph"/>
        <w:numPr>
          <w:ilvl w:val="1"/>
          <w:numId w:val="30"/>
        </w:numPr>
        <w:spacing w:after="0" w:line="240" w:lineRule="auto"/>
        <w:jc w:val="both"/>
        <w:rPr>
          <w:rFonts w:ascii="Times New Roman" w:hAnsi="Times New Roman"/>
          <w:sz w:val="24"/>
          <w:szCs w:val="24"/>
        </w:rPr>
      </w:pPr>
      <w:r w:rsidRPr="00233DF8">
        <w:rPr>
          <w:rFonts w:ascii="Times New Roman" w:hAnsi="Times New Roman"/>
          <w:sz w:val="20"/>
          <w:szCs w:val="20"/>
        </w:rPr>
        <w:t xml:space="preserve">Any deliverables or product of the Services released to you in any form or medium shall be supplied by us on the basis that it is for your benefit and information only and not for any other party, and that, save as may be required by law or by a competent regulatory authority, it shall not be copied, referred to or disclosed, in whole (save for </w:t>
      </w:r>
      <w:r w:rsidRPr="00D0122C">
        <w:rPr>
          <w:rFonts w:ascii="Times New Roman" w:hAnsi="Times New Roman"/>
          <w:sz w:val="20"/>
          <w:szCs w:val="20"/>
        </w:rPr>
        <w:t xml:space="preserve">your own internal purposes) or in part, without our prior written </w:t>
      </w:r>
      <w:r w:rsidR="00067C2D" w:rsidRPr="00D0122C">
        <w:rPr>
          <w:rFonts w:ascii="Times New Roman" w:hAnsi="Times New Roman"/>
          <w:sz w:val="20"/>
          <w:szCs w:val="20"/>
        </w:rPr>
        <w:t>consent. Protiviti</w:t>
      </w:r>
      <w:r w:rsidR="00535F1F" w:rsidRPr="00D0122C">
        <w:rPr>
          <w:rFonts w:ascii="Times New Roman" w:hAnsi="Times New Roman"/>
          <w:sz w:val="20"/>
          <w:szCs w:val="20"/>
        </w:rPr>
        <w:t xml:space="preserve"> shall not be responsible or liable for any claims, damages, losses, or expenses whatsoever arising from the Client’s disclosure of the report outside of Client’s internal organization or from any use of the report other than as expressly permitted in this </w:t>
      </w:r>
      <w:r w:rsidR="00726AF9">
        <w:rPr>
          <w:rFonts w:ascii="Times New Roman" w:hAnsi="Times New Roman"/>
          <w:sz w:val="20"/>
          <w:szCs w:val="20"/>
        </w:rPr>
        <w:t>Services Contract</w:t>
      </w:r>
      <w:r w:rsidR="003A5CE1">
        <w:rPr>
          <w:rFonts w:ascii="Times New Roman" w:hAnsi="Times New Roman"/>
          <w:sz w:val="20"/>
          <w:szCs w:val="20"/>
        </w:rPr>
        <w:t>.</w:t>
      </w:r>
    </w:p>
    <w:p w14:paraId="1BED5E9D" w14:textId="68F9A036" w:rsidR="004910D8" w:rsidRPr="00233DF8" w:rsidRDefault="004910D8" w:rsidP="008247A2">
      <w:pPr>
        <w:pStyle w:val="ListParagraph"/>
        <w:numPr>
          <w:ilvl w:val="0"/>
          <w:numId w:val="14"/>
        </w:numPr>
        <w:tabs>
          <w:tab w:val="left" w:pos="851"/>
        </w:tabs>
        <w:overflowPunct w:val="0"/>
        <w:autoSpaceDE w:val="0"/>
        <w:autoSpaceDN w:val="0"/>
        <w:adjustRightInd w:val="0"/>
        <w:jc w:val="both"/>
        <w:textAlignment w:val="baseline"/>
        <w:rPr>
          <w:rFonts w:ascii="Times New Roman" w:hAnsi="Times New Roman"/>
          <w:sz w:val="20"/>
          <w:szCs w:val="20"/>
        </w:rPr>
      </w:pPr>
      <w:r w:rsidRPr="00233DF8">
        <w:rPr>
          <w:rFonts w:ascii="Times New Roman" w:hAnsi="Times New Roman"/>
          <w:sz w:val="20"/>
          <w:szCs w:val="20"/>
        </w:rPr>
        <w:t xml:space="preserve"> The Services shall be delivered on the basis that you will not use it for a purpose other than as set out in the Engagement Letter and you shall not quote our name or reproduce our logo in any form or medium without prior written </w:t>
      </w:r>
      <w:r w:rsidR="00535F1F" w:rsidRPr="00233DF8">
        <w:rPr>
          <w:rFonts w:ascii="Times New Roman" w:hAnsi="Times New Roman"/>
          <w:sz w:val="20"/>
          <w:szCs w:val="20"/>
        </w:rPr>
        <w:t>intimation</w:t>
      </w:r>
      <w:r w:rsidRPr="00233DF8">
        <w:rPr>
          <w:rFonts w:ascii="Times New Roman" w:hAnsi="Times New Roman"/>
          <w:sz w:val="20"/>
          <w:szCs w:val="20"/>
        </w:rPr>
        <w:t>.  You may disclose in whole any product of the Services to your legal and other professional advisers for the purposes of your seeking advice in relation to the Services, provided that when doing so you inform them that</w:t>
      </w:r>
    </w:p>
    <w:p w14:paraId="3BADAB13" w14:textId="1026999F" w:rsidR="004910D8" w:rsidRPr="00233DF8" w:rsidRDefault="004910D8" w:rsidP="008247A2">
      <w:pPr>
        <w:numPr>
          <w:ilvl w:val="0"/>
          <w:numId w:val="10"/>
        </w:numPr>
        <w:tabs>
          <w:tab w:val="left" w:pos="284"/>
        </w:tabs>
        <w:overflowPunct w:val="0"/>
        <w:autoSpaceDE w:val="0"/>
        <w:autoSpaceDN w:val="0"/>
        <w:adjustRightInd w:val="0"/>
        <w:spacing w:line="276" w:lineRule="auto"/>
        <w:jc w:val="both"/>
        <w:textAlignment w:val="baseline"/>
        <w:rPr>
          <w:sz w:val="20"/>
          <w:szCs w:val="20"/>
          <w:lang w:val="en-GB"/>
        </w:rPr>
      </w:pPr>
      <w:r w:rsidRPr="00233DF8">
        <w:rPr>
          <w:sz w:val="20"/>
          <w:szCs w:val="20"/>
          <w:lang w:val="en-GB"/>
        </w:rPr>
        <w:t>disclosure by them (save for their own internal purposes) is not permitted without our prior written consent, and</w:t>
      </w:r>
    </w:p>
    <w:p w14:paraId="26E086C1" w14:textId="36691030" w:rsidR="004910D8" w:rsidRPr="00233DF8" w:rsidRDefault="004910D8" w:rsidP="008247A2">
      <w:pPr>
        <w:numPr>
          <w:ilvl w:val="0"/>
          <w:numId w:val="10"/>
        </w:numPr>
        <w:tabs>
          <w:tab w:val="left" w:pos="284"/>
        </w:tabs>
        <w:overflowPunct w:val="0"/>
        <w:autoSpaceDE w:val="0"/>
        <w:autoSpaceDN w:val="0"/>
        <w:adjustRightInd w:val="0"/>
        <w:spacing w:line="276" w:lineRule="auto"/>
        <w:jc w:val="both"/>
        <w:textAlignment w:val="baseline"/>
        <w:rPr>
          <w:sz w:val="20"/>
          <w:szCs w:val="20"/>
          <w:lang w:val="en-GB"/>
        </w:rPr>
      </w:pPr>
      <w:r w:rsidRPr="00233DF8">
        <w:rPr>
          <w:sz w:val="20"/>
          <w:szCs w:val="20"/>
        </w:rPr>
        <w:t>to the fullest extent permitted by law we accept no responsibility or liability to them in connection with the Services.</w:t>
      </w:r>
    </w:p>
    <w:p w14:paraId="751E83D6" w14:textId="77777777" w:rsidR="004910D8" w:rsidRPr="00233DF8" w:rsidRDefault="004910D8" w:rsidP="004910D8">
      <w:pPr>
        <w:tabs>
          <w:tab w:val="left" w:pos="284"/>
        </w:tabs>
        <w:overflowPunct w:val="0"/>
        <w:autoSpaceDE w:val="0"/>
        <w:autoSpaceDN w:val="0"/>
        <w:adjustRightInd w:val="0"/>
        <w:spacing w:line="276" w:lineRule="auto"/>
        <w:ind w:left="786"/>
        <w:jc w:val="both"/>
        <w:textAlignment w:val="baseline"/>
        <w:rPr>
          <w:sz w:val="20"/>
          <w:szCs w:val="20"/>
          <w:lang w:val="en-GB"/>
        </w:rPr>
      </w:pPr>
    </w:p>
    <w:p w14:paraId="79E3F65C" w14:textId="77777777" w:rsidR="00151DBD" w:rsidRPr="00233DF8" w:rsidRDefault="00B74C07" w:rsidP="00151DBD">
      <w:pPr>
        <w:pStyle w:val="ListParagraph"/>
        <w:numPr>
          <w:ilvl w:val="1"/>
          <w:numId w:val="30"/>
        </w:numPr>
        <w:jc w:val="both"/>
        <w:rPr>
          <w:rFonts w:ascii="Times New Roman" w:hAnsi="Times New Roman"/>
        </w:rPr>
      </w:pPr>
      <w:r w:rsidRPr="00233DF8">
        <w:rPr>
          <w:rFonts w:ascii="Times New Roman" w:hAnsi="Times New Roman"/>
          <w:sz w:val="20"/>
          <w:szCs w:val="20"/>
        </w:rPr>
        <w:t xml:space="preserve">Protiviti and Client </w:t>
      </w:r>
      <w:r w:rsidR="00347F8C" w:rsidRPr="00233DF8">
        <w:rPr>
          <w:rFonts w:ascii="Times New Roman" w:hAnsi="Times New Roman"/>
          <w:sz w:val="20"/>
          <w:szCs w:val="20"/>
        </w:rPr>
        <w:t xml:space="preserve">shall not be liable for any losses arising out of </w:t>
      </w:r>
      <w:r w:rsidR="00AE4760" w:rsidRPr="00233DF8">
        <w:rPr>
          <w:rFonts w:ascii="Times New Roman" w:hAnsi="Times New Roman"/>
          <w:sz w:val="20"/>
          <w:szCs w:val="20"/>
        </w:rPr>
        <w:t xml:space="preserve">Client’s </w:t>
      </w:r>
      <w:r w:rsidR="00347F8C" w:rsidRPr="00233DF8">
        <w:rPr>
          <w:rFonts w:ascii="Times New Roman" w:hAnsi="Times New Roman"/>
          <w:sz w:val="20"/>
          <w:szCs w:val="20"/>
        </w:rPr>
        <w:t xml:space="preserve">use of </w:t>
      </w:r>
      <w:r w:rsidRPr="00233DF8">
        <w:rPr>
          <w:rFonts w:ascii="Times New Roman" w:hAnsi="Times New Roman"/>
          <w:sz w:val="20"/>
          <w:szCs w:val="20"/>
        </w:rPr>
        <w:t>P</w:t>
      </w:r>
      <w:r w:rsidR="00AE4760" w:rsidRPr="00233DF8">
        <w:rPr>
          <w:rFonts w:ascii="Times New Roman" w:hAnsi="Times New Roman"/>
          <w:sz w:val="20"/>
          <w:szCs w:val="20"/>
        </w:rPr>
        <w:t xml:space="preserve">rotiviti </w:t>
      </w:r>
      <w:r w:rsidR="00347F8C" w:rsidRPr="00233DF8">
        <w:rPr>
          <w:rFonts w:ascii="Times New Roman" w:hAnsi="Times New Roman"/>
          <w:sz w:val="20"/>
          <w:szCs w:val="20"/>
        </w:rPr>
        <w:t xml:space="preserve">services or deliverables or advice for a purpose other than as set out in the Engagement Letter. </w:t>
      </w:r>
      <w:proofErr w:type="gramStart"/>
      <w:r w:rsidR="00347F8C" w:rsidRPr="00233DF8">
        <w:rPr>
          <w:rFonts w:ascii="Times New Roman" w:hAnsi="Times New Roman"/>
          <w:sz w:val="20"/>
          <w:szCs w:val="20"/>
        </w:rPr>
        <w:t>Also</w:t>
      </w:r>
      <w:proofErr w:type="gramEnd"/>
      <w:r w:rsidR="00347F8C" w:rsidRPr="00233DF8">
        <w:rPr>
          <w:rFonts w:ascii="Times New Roman" w:hAnsi="Times New Roman"/>
          <w:sz w:val="20"/>
          <w:szCs w:val="20"/>
        </w:rPr>
        <w:t xml:space="preserve"> since Protiviti Services and deliverables are for the Client and not for any other party, Protiviti shall not be liable to any Third</w:t>
      </w:r>
      <w:r w:rsidR="0048433A" w:rsidRPr="00233DF8">
        <w:rPr>
          <w:rFonts w:ascii="Times New Roman" w:hAnsi="Times New Roman"/>
          <w:sz w:val="20"/>
          <w:szCs w:val="20"/>
        </w:rPr>
        <w:t xml:space="preserve"> </w:t>
      </w:r>
      <w:r w:rsidR="00347F8C" w:rsidRPr="00233DF8">
        <w:rPr>
          <w:rFonts w:ascii="Times New Roman" w:hAnsi="Times New Roman"/>
          <w:sz w:val="20"/>
          <w:szCs w:val="20"/>
        </w:rPr>
        <w:t xml:space="preserve">Party with respect to the Services or deliverables. </w:t>
      </w:r>
    </w:p>
    <w:p w14:paraId="06E1CEA1" w14:textId="64FF306D" w:rsidR="00151DBD" w:rsidRPr="00233DF8" w:rsidRDefault="00151DBD" w:rsidP="00151DBD">
      <w:pPr>
        <w:pStyle w:val="ListParagraph"/>
        <w:numPr>
          <w:ilvl w:val="1"/>
          <w:numId w:val="30"/>
        </w:numPr>
        <w:spacing w:after="0" w:line="240" w:lineRule="auto"/>
        <w:jc w:val="both"/>
        <w:rPr>
          <w:rFonts w:ascii="Times New Roman" w:hAnsi="Times New Roman"/>
          <w:sz w:val="20"/>
          <w:szCs w:val="20"/>
        </w:rPr>
      </w:pPr>
      <w:r w:rsidRPr="00233DF8">
        <w:rPr>
          <w:rFonts w:ascii="Times New Roman" w:hAnsi="Times New Roman"/>
          <w:sz w:val="20"/>
          <w:szCs w:val="20"/>
        </w:rPr>
        <w:t xml:space="preserve">Protiviti shall not be responsible or liable for any claims, damages, losses, or expenses whatsoever arising from the Client’s disclosure of the report outside of Client’s internal organization or from any use of the report other than as expressly permitted in this </w:t>
      </w:r>
      <w:r w:rsidR="000D04ED" w:rsidRPr="000D04ED">
        <w:rPr>
          <w:rFonts w:ascii="Times New Roman" w:hAnsi="Times New Roman"/>
          <w:sz w:val="20"/>
          <w:szCs w:val="20"/>
        </w:rPr>
        <w:t>Services Contract</w:t>
      </w:r>
      <w:r w:rsidR="000D04ED">
        <w:rPr>
          <w:rFonts w:ascii="Times New Roman" w:hAnsi="Times New Roman"/>
          <w:sz w:val="20"/>
          <w:szCs w:val="20"/>
        </w:rPr>
        <w:t>.</w:t>
      </w:r>
    </w:p>
    <w:p w14:paraId="7C70F595" w14:textId="7B5A353F" w:rsidR="004910D8" w:rsidRPr="0086354E" w:rsidRDefault="004910D8" w:rsidP="0086354E">
      <w:pPr>
        <w:tabs>
          <w:tab w:val="left" w:pos="851"/>
        </w:tabs>
        <w:overflowPunct w:val="0"/>
        <w:autoSpaceDE w:val="0"/>
        <w:autoSpaceDN w:val="0"/>
        <w:adjustRightInd w:val="0"/>
        <w:jc w:val="both"/>
        <w:textAlignment w:val="baseline"/>
        <w:rPr>
          <w:sz w:val="20"/>
          <w:szCs w:val="20"/>
        </w:rPr>
      </w:pPr>
    </w:p>
    <w:p w14:paraId="4843D2E1" w14:textId="77777777" w:rsidR="004910D8" w:rsidRPr="00233DF8" w:rsidRDefault="00347F8C" w:rsidP="008247A2">
      <w:pPr>
        <w:pStyle w:val="ListParagraph"/>
        <w:numPr>
          <w:ilvl w:val="0"/>
          <w:numId w:val="14"/>
        </w:numPr>
        <w:tabs>
          <w:tab w:val="left" w:pos="851"/>
        </w:tabs>
        <w:overflowPunct w:val="0"/>
        <w:autoSpaceDE w:val="0"/>
        <w:autoSpaceDN w:val="0"/>
        <w:adjustRightInd w:val="0"/>
        <w:jc w:val="both"/>
        <w:textAlignment w:val="baseline"/>
        <w:rPr>
          <w:rFonts w:ascii="Times New Roman" w:hAnsi="Times New Roman"/>
          <w:sz w:val="20"/>
          <w:szCs w:val="20"/>
        </w:rPr>
      </w:pPr>
      <w:r w:rsidRPr="00233DF8">
        <w:rPr>
          <w:rFonts w:ascii="Times New Roman" w:hAnsi="Times New Roman"/>
          <w:sz w:val="20"/>
          <w:szCs w:val="20"/>
        </w:rPr>
        <w:t>Any advice, opinion, statement of expectation, forecast or recommendation supplied by us as part of the Services shall not amount to any form of guarantee that we have determined or predicted future events or circumstances.</w:t>
      </w:r>
    </w:p>
    <w:p w14:paraId="22530440" w14:textId="77777777" w:rsidR="004910D8" w:rsidRPr="00233DF8" w:rsidRDefault="00F229C1" w:rsidP="008247A2">
      <w:pPr>
        <w:pStyle w:val="ListParagraph"/>
        <w:numPr>
          <w:ilvl w:val="0"/>
          <w:numId w:val="14"/>
        </w:numPr>
        <w:tabs>
          <w:tab w:val="left" w:pos="851"/>
        </w:tabs>
        <w:overflowPunct w:val="0"/>
        <w:autoSpaceDE w:val="0"/>
        <w:autoSpaceDN w:val="0"/>
        <w:adjustRightInd w:val="0"/>
        <w:jc w:val="both"/>
        <w:textAlignment w:val="baseline"/>
        <w:rPr>
          <w:rFonts w:ascii="Times New Roman" w:hAnsi="Times New Roman"/>
          <w:sz w:val="20"/>
          <w:szCs w:val="20"/>
        </w:rPr>
      </w:pPr>
      <w:r w:rsidRPr="00233DF8">
        <w:rPr>
          <w:rFonts w:ascii="Times New Roman" w:hAnsi="Times New Roman"/>
          <w:bCs/>
          <w:sz w:val="20"/>
          <w:szCs w:val="20"/>
        </w:rPr>
        <w:t>Protiviti acknowledges that the Client’s internal audit team shall have the right to observe and review the audit processes undertaken by the Protiviti under this engagement. This includes, but is not limited to, periodic access to audit planning documentation, audit trail and working papers, methodologies applied during the audit.</w:t>
      </w:r>
    </w:p>
    <w:p w14:paraId="79059B51" w14:textId="77777777" w:rsidR="004910D8" w:rsidRPr="00233DF8" w:rsidRDefault="00F229C1" w:rsidP="008247A2">
      <w:pPr>
        <w:pStyle w:val="ListParagraph"/>
        <w:numPr>
          <w:ilvl w:val="0"/>
          <w:numId w:val="14"/>
        </w:numPr>
        <w:tabs>
          <w:tab w:val="left" w:pos="851"/>
        </w:tabs>
        <w:overflowPunct w:val="0"/>
        <w:autoSpaceDE w:val="0"/>
        <w:autoSpaceDN w:val="0"/>
        <w:adjustRightInd w:val="0"/>
        <w:jc w:val="both"/>
        <w:textAlignment w:val="baseline"/>
        <w:rPr>
          <w:rFonts w:ascii="Times New Roman" w:hAnsi="Times New Roman"/>
          <w:sz w:val="20"/>
          <w:szCs w:val="20"/>
        </w:rPr>
      </w:pPr>
      <w:r w:rsidRPr="00233DF8">
        <w:rPr>
          <w:rFonts w:ascii="Times New Roman" w:hAnsi="Times New Roman"/>
          <w:bCs/>
          <w:sz w:val="20"/>
          <w:szCs w:val="20"/>
        </w:rPr>
        <w:t>Protiviti shall maintain all audit-related data, documentation, and working papers in a secure and auditable manner. Access to such data shall be role-based and logged, with audit trails maintained for all access and modifications. Protiviti shall ensure that the Client’s internal audit team is granted access to such stored data for verification, oversight, or compliance review purposes, upon request.</w:t>
      </w:r>
    </w:p>
    <w:p w14:paraId="04AEBC6F" w14:textId="77777777" w:rsidR="004910D8" w:rsidRPr="00233DF8" w:rsidRDefault="00F229C1" w:rsidP="008247A2">
      <w:pPr>
        <w:pStyle w:val="ListParagraph"/>
        <w:numPr>
          <w:ilvl w:val="0"/>
          <w:numId w:val="14"/>
        </w:numPr>
        <w:tabs>
          <w:tab w:val="left" w:pos="851"/>
        </w:tabs>
        <w:overflowPunct w:val="0"/>
        <w:autoSpaceDE w:val="0"/>
        <w:autoSpaceDN w:val="0"/>
        <w:adjustRightInd w:val="0"/>
        <w:jc w:val="both"/>
        <w:textAlignment w:val="baseline"/>
        <w:rPr>
          <w:rFonts w:ascii="Times New Roman" w:hAnsi="Times New Roman"/>
          <w:sz w:val="20"/>
          <w:szCs w:val="20"/>
        </w:rPr>
      </w:pPr>
      <w:r w:rsidRPr="00233DF8">
        <w:rPr>
          <w:rFonts w:ascii="Times New Roman" w:hAnsi="Times New Roman"/>
          <w:bCs/>
          <w:sz w:val="20"/>
          <w:szCs w:val="20"/>
        </w:rPr>
        <w:t xml:space="preserve">In the event of any failure, deficiency, or material challenge in the audit process, data integrity, or access (whether identified by the Client, its internal audit team or regulators), Protiviti shall promptly notify the Client in writing, cooperate fully with the Client to assess the root cause and impact, implement corrective actions as agreed with the Client, take corrective and remedial measures within a mutually agreed timeframe to </w:t>
      </w:r>
      <w:r w:rsidRPr="00233DF8">
        <w:rPr>
          <w:rFonts w:ascii="Times New Roman" w:hAnsi="Times New Roman"/>
          <w:bCs/>
          <w:sz w:val="20"/>
          <w:szCs w:val="20"/>
        </w:rPr>
        <w:lastRenderedPageBreak/>
        <w:t>rectify the deficiency including where applicable, re-performing the affected portion of the audit at its own cost and implement necessary process improvements or system enhancements to prevent recurrence of such issues.</w:t>
      </w:r>
    </w:p>
    <w:p w14:paraId="5CA991F7" w14:textId="77777777" w:rsidR="004910D8" w:rsidRPr="00233DF8" w:rsidRDefault="00F229C1" w:rsidP="008247A2">
      <w:pPr>
        <w:pStyle w:val="ListParagraph"/>
        <w:numPr>
          <w:ilvl w:val="0"/>
          <w:numId w:val="14"/>
        </w:numPr>
        <w:tabs>
          <w:tab w:val="left" w:pos="851"/>
        </w:tabs>
        <w:overflowPunct w:val="0"/>
        <w:autoSpaceDE w:val="0"/>
        <w:autoSpaceDN w:val="0"/>
        <w:adjustRightInd w:val="0"/>
        <w:jc w:val="both"/>
        <w:textAlignment w:val="baseline"/>
        <w:rPr>
          <w:rFonts w:ascii="Times New Roman" w:hAnsi="Times New Roman"/>
          <w:sz w:val="20"/>
          <w:szCs w:val="20"/>
        </w:rPr>
      </w:pPr>
      <w:r w:rsidRPr="00233DF8">
        <w:rPr>
          <w:rFonts w:ascii="Times New Roman" w:hAnsi="Times New Roman"/>
          <w:bCs/>
          <w:sz w:val="20"/>
          <w:szCs w:val="20"/>
        </w:rPr>
        <w:t>The Client reserves the right to conduct or commission an independent audit or review in such circumstances, and Protiviti shall extend full cooperation for the same.</w:t>
      </w:r>
    </w:p>
    <w:p w14:paraId="25382BF8" w14:textId="58D67D20" w:rsidR="007A62EE" w:rsidRPr="00233DF8" w:rsidRDefault="007A62EE" w:rsidP="007A62EE">
      <w:pPr>
        <w:pStyle w:val="ListParagraph"/>
        <w:numPr>
          <w:ilvl w:val="0"/>
          <w:numId w:val="14"/>
        </w:numPr>
        <w:tabs>
          <w:tab w:val="left" w:pos="851"/>
        </w:tabs>
        <w:overflowPunct w:val="0"/>
        <w:autoSpaceDE w:val="0"/>
        <w:autoSpaceDN w:val="0"/>
        <w:adjustRightInd w:val="0"/>
        <w:jc w:val="both"/>
        <w:textAlignment w:val="baseline"/>
        <w:rPr>
          <w:rFonts w:ascii="Times New Roman" w:hAnsi="Times New Roman"/>
          <w:bCs/>
          <w:sz w:val="20"/>
          <w:szCs w:val="20"/>
          <w:lang w:val="en-IN"/>
        </w:rPr>
      </w:pPr>
      <w:r w:rsidRPr="00233DF8">
        <w:rPr>
          <w:rFonts w:ascii="Times New Roman" w:hAnsi="Times New Roman"/>
          <w:bCs/>
          <w:sz w:val="20"/>
          <w:szCs w:val="20"/>
          <w:lang w:val="en-IN"/>
        </w:rPr>
        <w:t>For any audit and/or inspection of our premises where the Services are carried out, the Client shall provide a prior written notice of at least 5 business days.</w:t>
      </w:r>
      <w:r w:rsidR="00B314A8" w:rsidRPr="00233DF8">
        <w:rPr>
          <w:rFonts w:ascii="Times New Roman" w:hAnsi="Times New Roman"/>
          <w:bCs/>
          <w:sz w:val="20"/>
          <w:szCs w:val="20"/>
          <w:lang w:val="en-IN"/>
        </w:rPr>
        <w:t xml:space="preserve"> All audits shall be limited to the </w:t>
      </w:r>
      <w:r w:rsidR="00474093">
        <w:rPr>
          <w:rFonts w:ascii="Times New Roman" w:hAnsi="Times New Roman"/>
          <w:bCs/>
          <w:sz w:val="20"/>
          <w:szCs w:val="20"/>
          <w:lang w:val="en-IN"/>
        </w:rPr>
        <w:t>S</w:t>
      </w:r>
      <w:r w:rsidR="00B314A8" w:rsidRPr="00233DF8">
        <w:rPr>
          <w:rFonts w:ascii="Times New Roman" w:hAnsi="Times New Roman"/>
          <w:bCs/>
          <w:sz w:val="20"/>
          <w:szCs w:val="20"/>
          <w:lang w:val="en-IN"/>
        </w:rPr>
        <w:t xml:space="preserve">ervices rendered as per this </w:t>
      </w:r>
      <w:r w:rsidR="00474093">
        <w:rPr>
          <w:rFonts w:ascii="Times New Roman" w:hAnsi="Times New Roman"/>
          <w:bCs/>
          <w:sz w:val="20"/>
          <w:szCs w:val="20"/>
          <w:lang w:val="en-IN"/>
        </w:rPr>
        <w:t>Services Contract</w:t>
      </w:r>
      <w:r w:rsidR="00B411D3" w:rsidRPr="00233DF8">
        <w:rPr>
          <w:rFonts w:ascii="Times New Roman" w:hAnsi="Times New Roman"/>
          <w:bCs/>
          <w:sz w:val="20"/>
          <w:szCs w:val="20"/>
          <w:lang w:val="en-IN"/>
        </w:rPr>
        <w:t xml:space="preserve"> and is limited to the term of this </w:t>
      </w:r>
      <w:r w:rsidR="00474093">
        <w:rPr>
          <w:rFonts w:ascii="Times New Roman" w:hAnsi="Times New Roman"/>
          <w:bCs/>
          <w:sz w:val="20"/>
          <w:szCs w:val="20"/>
          <w:lang w:val="en-IN"/>
        </w:rPr>
        <w:t>Services Contract</w:t>
      </w:r>
      <w:r w:rsidR="00B314A8" w:rsidRPr="00233DF8">
        <w:rPr>
          <w:rFonts w:ascii="Times New Roman" w:hAnsi="Times New Roman"/>
          <w:bCs/>
          <w:sz w:val="20"/>
          <w:szCs w:val="20"/>
          <w:lang w:val="en-IN"/>
        </w:rPr>
        <w:t>.</w:t>
      </w:r>
      <w:r w:rsidRPr="00233DF8">
        <w:rPr>
          <w:rFonts w:ascii="Times New Roman" w:hAnsi="Times New Roman"/>
          <w:bCs/>
          <w:sz w:val="20"/>
          <w:szCs w:val="20"/>
          <w:lang w:val="en-IN"/>
        </w:rPr>
        <w:t xml:space="preserve"> Notwithstanding the foregoing, in the event of an audit or inspection mandated by any regulatory authority, </w:t>
      </w:r>
      <w:r w:rsidR="00D9181E">
        <w:rPr>
          <w:rFonts w:ascii="Times New Roman" w:hAnsi="Times New Roman"/>
          <w:bCs/>
          <w:sz w:val="20"/>
          <w:szCs w:val="20"/>
          <w:lang w:val="en-IN"/>
        </w:rPr>
        <w:t xml:space="preserve">the Client </w:t>
      </w:r>
      <w:r w:rsidR="004B06DB">
        <w:rPr>
          <w:rFonts w:ascii="Times New Roman" w:hAnsi="Times New Roman"/>
          <w:bCs/>
          <w:sz w:val="20"/>
          <w:szCs w:val="20"/>
          <w:lang w:val="en-IN"/>
        </w:rPr>
        <w:t>is obligated</w:t>
      </w:r>
      <w:r w:rsidRPr="00233DF8">
        <w:rPr>
          <w:rFonts w:ascii="Times New Roman" w:hAnsi="Times New Roman"/>
          <w:bCs/>
          <w:sz w:val="20"/>
          <w:szCs w:val="20"/>
          <w:lang w:val="en-IN"/>
        </w:rPr>
        <w:t xml:space="preserve"> to comply with the requirements of such authority, and </w:t>
      </w:r>
      <w:r w:rsidR="000A78B0" w:rsidRPr="00233DF8">
        <w:rPr>
          <w:rFonts w:ascii="Times New Roman" w:hAnsi="Times New Roman"/>
          <w:bCs/>
          <w:sz w:val="20"/>
          <w:szCs w:val="20"/>
          <w:lang w:val="en-IN"/>
        </w:rPr>
        <w:t>Protiviti</w:t>
      </w:r>
      <w:r w:rsidRPr="00233DF8">
        <w:rPr>
          <w:rFonts w:ascii="Times New Roman" w:hAnsi="Times New Roman"/>
          <w:bCs/>
          <w:sz w:val="20"/>
          <w:szCs w:val="20"/>
          <w:lang w:val="en-IN"/>
        </w:rPr>
        <w:t xml:space="preserve"> acknowledges that the </w:t>
      </w:r>
      <w:proofErr w:type="gramStart"/>
      <w:r w:rsidRPr="00233DF8">
        <w:rPr>
          <w:rFonts w:ascii="Times New Roman" w:hAnsi="Times New Roman"/>
          <w:bCs/>
          <w:sz w:val="20"/>
          <w:szCs w:val="20"/>
          <w:lang w:val="en-IN"/>
        </w:rPr>
        <w:t>aforementioned notice</w:t>
      </w:r>
      <w:proofErr w:type="gramEnd"/>
      <w:r w:rsidRPr="00233DF8">
        <w:rPr>
          <w:rFonts w:ascii="Times New Roman" w:hAnsi="Times New Roman"/>
          <w:bCs/>
          <w:sz w:val="20"/>
          <w:szCs w:val="20"/>
          <w:lang w:val="en-IN"/>
        </w:rPr>
        <w:t xml:space="preserve"> period </w:t>
      </w:r>
      <w:r w:rsidR="001422CC">
        <w:rPr>
          <w:rFonts w:ascii="Times New Roman" w:hAnsi="Times New Roman"/>
          <w:bCs/>
          <w:sz w:val="20"/>
          <w:szCs w:val="20"/>
          <w:lang w:val="en-IN"/>
        </w:rPr>
        <w:t>shall</w:t>
      </w:r>
      <w:r w:rsidRPr="00233DF8">
        <w:rPr>
          <w:rFonts w:ascii="Times New Roman" w:hAnsi="Times New Roman"/>
          <w:bCs/>
          <w:sz w:val="20"/>
          <w:szCs w:val="20"/>
          <w:lang w:val="en-IN"/>
        </w:rPr>
        <w:t xml:space="preserve"> not be applicable</w:t>
      </w:r>
      <w:r w:rsidR="001422CC">
        <w:rPr>
          <w:rFonts w:ascii="Times New Roman" w:hAnsi="Times New Roman"/>
          <w:bCs/>
          <w:sz w:val="20"/>
          <w:szCs w:val="20"/>
          <w:lang w:val="en-IN"/>
        </w:rPr>
        <w:t xml:space="preserve"> for regulatory authority mandated audits or inspections</w:t>
      </w:r>
      <w:r w:rsidRPr="00233DF8">
        <w:rPr>
          <w:rFonts w:ascii="Times New Roman" w:hAnsi="Times New Roman"/>
          <w:bCs/>
          <w:sz w:val="20"/>
          <w:szCs w:val="20"/>
          <w:lang w:val="en-IN"/>
        </w:rPr>
        <w:t>. For all other audits or inspections conducted by private auditors on behalf of the Client, the Client shall provide a prior written notice of at least 5 business days.</w:t>
      </w:r>
      <w:r w:rsidR="005C777B" w:rsidRPr="00233DF8">
        <w:rPr>
          <w:rFonts w:ascii="Times New Roman" w:hAnsi="Times New Roman"/>
          <w:bCs/>
          <w:sz w:val="20"/>
          <w:szCs w:val="20"/>
          <w:lang w:val="en-IN"/>
        </w:rPr>
        <w:t xml:space="preserve"> </w:t>
      </w:r>
      <w:r w:rsidR="00B2685C" w:rsidRPr="00233DF8">
        <w:rPr>
          <w:rFonts w:ascii="Times New Roman" w:hAnsi="Times New Roman"/>
          <w:bCs/>
          <w:sz w:val="20"/>
          <w:szCs w:val="20"/>
        </w:rPr>
        <w:t xml:space="preserve">The cost of such audits or inspections should be borne by the Client.  </w:t>
      </w:r>
    </w:p>
    <w:p w14:paraId="452B269A" w14:textId="2771E47F" w:rsidR="000671BA" w:rsidRPr="000671BA" w:rsidRDefault="000356AF" w:rsidP="000671BA">
      <w:pPr>
        <w:tabs>
          <w:tab w:val="left" w:pos="851"/>
        </w:tabs>
        <w:overflowPunct w:val="0"/>
        <w:autoSpaceDE w:val="0"/>
        <w:autoSpaceDN w:val="0"/>
        <w:adjustRightInd w:val="0"/>
        <w:ind w:left="644" w:hanging="360"/>
        <w:jc w:val="both"/>
        <w:textAlignment w:val="baseline"/>
        <w:rPr>
          <w:sz w:val="20"/>
          <w:szCs w:val="20"/>
          <w:lang w:val="en-IN"/>
        </w:rPr>
      </w:pPr>
      <w:r>
        <w:rPr>
          <w:sz w:val="20"/>
          <w:szCs w:val="20"/>
        </w:rPr>
        <w:t>14.</w:t>
      </w:r>
      <w:r>
        <w:rPr>
          <w:sz w:val="20"/>
          <w:szCs w:val="20"/>
        </w:rPr>
        <w:tab/>
      </w:r>
      <w:r w:rsidR="00241AFA" w:rsidRPr="00233DF8">
        <w:rPr>
          <w:sz w:val="20"/>
          <w:szCs w:val="20"/>
        </w:rPr>
        <w:t xml:space="preserve">On receipt of complete payment by the Client as per the terms of this </w:t>
      </w:r>
      <w:r w:rsidR="00362A86">
        <w:rPr>
          <w:sz w:val="20"/>
          <w:szCs w:val="20"/>
        </w:rPr>
        <w:t>Services Contract</w:t>
      </w:r>
      <w:r w:rsidR="00241AFA" w:rsidRPr="00233DF8">
        <w:rPr>
          <w:sz w:val="20"/>
          <w:szCs w:val="20"/>
        </w:rPr>
        <w:t xml:space="preserve">, </w:t>
      </w:r>
      <w:r w:rsidR="00FC13B0" w:rsidRPr="00FC13B0">
        <w:rPr>
          <w:sz w:val="20"/>
          <w:szCs w:val="20"/>
        </w:rPr>
        <w:t xml:space="preserve">the ownership of all Deliverables shall </w:t>
      </w:r>
      <w:proofErr w:type="gramStart"/>
      <w:r w:rsidR="00FC13B0" w:rsidRPr="00FC13B0">
        <w:rPr>
          <w:sz w:val="20"/>
          <w:szCs w:val="20"/>
        </w:rPr>
        <w:t>vest</w:t>
      </w:r>
      <w:proofErr w:type="gramEnd"/>
      <w:r w:rsidR="00FC13B0" w:rsidRPr="00FC13B0">
        <w:rPr>
          <w:sz w:val="20"/>
          <w:szCs w:val="20"/>
        </w:rPr>
        <w:t xml:space="preserve"> exclusively with the </w:t>
      </w:r>
      <w:proofErr w:type="gramStart"/>
      <w:r w:rsidR="00FC13B0" w:rsidRPr="00FC13B0">
        <w:rPr>
          <w:sz w:val="20"/>
          <w:szCs w:val="20"/>
        </w:rPr>
        <w:t>Client.</w:t>
      </w:r>
      <w:r w:rsidR="00241AFA" w:rsidRPr="00233DF8">
        <w:rPr>
          <w:sz w:val="20"/>
          <w:szCs w:val="20"/>
        </w:rPr>
        <w:t>.</w:t>
      </w:r>
      <w:proofErr w:type="gramEnd"/>
      <w:r w:rsidR="00241AFA" w:rsidRPr="00233DF8">
        <w:rPr>
          <w:sz w:val="20"/>
          <w:szCs w:val="20"/>
        </w:rPr>
        <w:t xml:space="preserve"> </w:t>
      </w:r>
    </w:p>
    <w:p w14:paraId="15AD34C8" w14:textId="77777777" w:rsidR="000671BA" w:rsidRPr="000671BA" w:rsidRDefault="000671BA" w:rsidP="000671BA">
      <w:pPr>
        <w:tabs>
          <w:tab w:val="left" w:pos="851"/>
        </w:tabs>
        <w:overflowPunct w:val="0"/>
        <w:autoSpaceDE w:val="0"/>
        <w:autoSpaceDN w:val="0"/>
        <w:adjustRightInd w:val="0"/>
        <w:ind w:left="644" w:hanging="360"/>
        <w:jc w:val="both"/>
        <w:textAlignment w:val="baseline"/>
        <w:rPr>
          <w:sz w:val="20"/>
          <w:szCs w:val="20"/>
          <w:lang w:val="en-IN"/>
        </w:rPr>
      </w:pPr>
      <w:r w:rsidRPr="000671BA">
        <w:rPr>
          <w:sz w:val="20"/>
          <w:szCs w:val="20"/>
          <w:lang w:val="en-IN"/>
        </w:rPr>
        <w:t>Notwithstanding anything to the contrary, Protiviti and other Protiviti Persons shall not copy, reproduce, reverse engineer, decompile, disassemble, commercially exploit, or use the Deliverables or any part thereof for any purpose other than providing the Services to the Client, nor shall they disclose or share the Deliverables, or any Client-specific information contained therein, with any other client or third party.</w:t>
      </w:r>
    </w:p>
    <w:p w14:paraId="30CE966D" w14:textId="77777777" w:rsidR="000671BA" w:rsidRPr="000671BA" w:rsidRDefault="000671BA" w:rsidP="000671BA">
      <w:pPr>
        <w:tabs>
          <w:tab w:val="left" w:pos="851"/>
        </w:tabs>
        <w:overflowPunct w:val="0"/>
        <w:autoSpaceDE w:val="0"/>
        <w:autoSpaceDN w:val="0"/>
        <w:adjustRightInd w:val="0"/>
        <w:ind w:left="644" w:hanging="360"/>
        <w:jc w:val="both"/>
        <w:textAlignment w:val="baseline"/>
        <w:rPr>
          <w:sz w:val="20"/>
          <w:szCs w:val="20"/>
          <w:lang w:val="en-IN"/>
        </w:rPr>
      </w:pPr>
      <w:r w:rsidRPr="000671BA">
        <w:rPr>
          <w:sz w:val="20"/>
          <w:szCs w:val="20"/>
          <w:lang w:val="en-IN"/>
        </w:rPr>
        <w:t xml:space="preserve">Provided however that Protiviti and other Protiviti Persons may use general knowledge, experience, skills, and expertise of a non-confidential and non-client-specific nature, which do not reveal or derive from the Client’s Deliverables or Confidential </w:t>
      </w:r>
      <w:r w:rsidRPr="000671BA">
        <w:rPr>
          <w:sz w:val="20"/>
          <w:szCs w:val="20"/>
          <w:lang w:val="en-IN"/>
        </w:rPr>
        <w:t>Information, for the purpose of performing services for other clients.</w:t>
      </w:r>
    </w:p>
    <w:p w14:paraId="7E0BACB1" w14:textId="5757B6CD" w:rsidR="00241AFA" w:rsidRPr="00233DF8" w:rsidRDefault="00241AFA" w:rsidP="000356AF">
      <w:pPr>
        <w:tabs>
          <w:tab w:val="left" w:pos="851"/>
        </w:tabs>
        <w:overflowPunct w:val="0"/>
        <w:autoSpaceDE w:val="0"/>
        <w:autoSpaceDN w:val="0"/>
        <w:adjustRightInd w:val="0"/>
        <w:ind w:left="644" w:hanging="360"/>
        <w:jc w:val="both"/>
        <w:textAlignment w:val="baseline"/>
        <w:rPr>
          <w:sz w:val="20"/>
          <w:szCs w:val="20"/>
        </w:rPr>
      </w:pPr>
    </w:p>
    <w:p w14:paraId="65B3AEB9" w14:textId="346F88F6" w:rsidR="007110CC" w:rsidRPr="00233DF8" w:rsidRDefault="007110CC" w:rsidP="007110CC">
      <w:pPr>
        <w:tabs>
          <w:tab w:val="left" w:pos="851"/>
        </w:tabs>
        <w:overflowPunct w:val="0"/>
        <w:autoSpaceDE w:val="0"/>
        <w:autoSpaceDN w:val="0"/>
        <w:adjustRightInd w:val="0"/>
        <w:jc w:val="both"/>
        <w:textAlignment w:val="baseline"/>
        <w:rPr>
          <w:b/>
          <w:bCs/>
          <w:sz w:val="20"/>
          <w:szCs w:val="20"/>
        </w:rPr>
      </w:pPr>
    </w:p>
    <w:p w14:paraId="3CC08716" w14:textId="0763E73E" w:rsidR="00347F8C" w:rsidRPr="00233DF8" w:rsidRDefault="00347F8C" w:rsidP="004910D8">
      <w:pPr>
        <w:tabs>
          <w:tab w:val="left" w:pos="284"/>
          <w:tab w:val="left" w:pos="851"/>
        </w:tabs>
        <w:overflowPunct w:val="0"/>
        <w:autoSpaceDE w:val="0"/>
        <w:autoSpaceDN w:val="0"/>
        <w:adjustRightInd w:val="0"/>
        <w:spacing w:line="276" w:lineRule="auto"/>
        <w:ind w:left="425" w:hanging="425"/>
        <w:jc w:val="both"/>
        <w:textAlignment w:val="baseline"/>
        <w:rPr>
          <w:b/>
          <w:sz w:val="20"/>
          <w:szCs w:val="20"/>
          <w:u w:val="single"/>
          <w:lang w:val="en-GB"/>
        </w:rPr>
      </w:pPr>
    </w:p>
    <w:p w14:paraId="410B3A6C" w14:textId="77777777" w:rsidR="00347F8C" w:rsidRPr="00233DF8" w:rsidRDefault="00347F8C" w:rsidP="004910D8">
      <w:pPr>
        <w:tabs>
          <w:tab w:val="left" w:pos="284"/>
          <w:tab w:val="left" w:pos="851"/>
        </w:tabs>
        <w:overflowPunct w:val="0"/>
        <w:autoSpaceDE w:val="0"/>
        <w:autoSpaceDN w:val="0"/>
        <w:adjustRightInd w:val="0"/>
        <w:spacing w:line="276" w:lineRule="auto"/>
        <w:ind w:left="425" w:hanging="425"/>
        <w:jc w:val="both"/>
        <w:textAlignment w:val="baseline"/>
        <w:rPr>
          <w:b/>
          <w:sz w:val="20"/>
          <w:szCs w:val="20"/>
          <w:u w:val="single"/>
          <w:lang w:val="en-GB"/>
        </w:rPr>
      </w:pPr>
      <w:r w:rsidRPr="00233DF8">
        <w:rPr>
          <w:b/>
          <w:sz w:val="20"/>
          <w:szCs w:val="20"/>
          <w:u w:val="single"/>
          <w:lang w:val="en-GB"/>
        </w:rPr>
        <w:t>Our charges</w:t>
      </w:r>
    </w:p>
    <w:p w14:paraId="66CD1C7F" w14:textId="77777777" w:rsidR="00347F8C" w:rsidRPr="00233DF8" w:rsidRDefault="00347F8C" w:rsidP="004910D8">
      <w:pPr>
        <w:tabs>
          <w:tab w:val="left" w:pos="851"/>
        </w:tabs>
        <w:overflowPunct w:val="0"/>
        <w:autoSpaceDE w:val="0"/>
        <w:autoSpaceDN w:val="0"/>
        <w:adjustRightInd w:val="0"/>
        <w:spacing w:line="276" w:lineRule="auto"/>
        <w:ind w:left="425" w:hanging="425"/>
        <w:jc w:val="both"/>
        <w:textAlignment w:val="baseline"/>
        <w:rPr>
          <w:sz w:val="20"/>
          <w:szCs w:val="20"/>
          <w:lang w:val="en-GB"/>
        </w:rPr>
      </w:pPr>
    </w:p>
    <w:p w14:paraId="65CB171D" w14:textId="5F1A0AAA" w:rsidR="00347F8C" w:rsidRPr="00233DF8" w:rsidRDefault="00347F8C" w:rsidP="008247A2">
      <w:pPr>
        <w:pStyle w:val="ListParagraph"/>
        <w:numPr>
          <w:ilvl w:val="0"/>
          <w:numId w:val="14"/>
        </w:numPr>
        <w:tabs>
          <w:tab w:val="left" w:pos="851"/>
        </w:tabs>
        <w:overflowPunct w:val="0"/>
        <w:autoSpaceDE w:val="0"/>
        <w:autoSpaceDN w:val="0"/>
        <w:adjustRightInd w:val="0"/>
        <w:jc w:val="both"/>
        <w:textAlignment w:val="baseline"/>
        <w:rPr>
          <w:rFonts w:ascii="Times New Roman" w:hAnsi="Times New Roman"/>
          <w:sz w:val="20"/>
          <w:szCs w:val="20"/>
        </w:rPr>
      </w:pPr>
      <w:r w:rsidRPr="00233DF8">
        <w:rPr>
          <w:rFonts w:ascii="Times New Roman" w:hAnsi="Times New Roman"/>
          <w:sz w:val="20"/>
          <w:szCs w:val="20"/>
        </w:rPr>
        <w:t>We shall render invoices in respect of the Services comprising fees, outlays, plus any taxes, duties, levies and similar charges that might be payable thereon or deductible therefrom (“</w:t>
      </w:r>
      <w:r w:rsidRPr="00233DF8">
        <w:rPr>
          <w:rFonts w:ascii="Times New Roman" w:hAnsi="Times New Roman"/>
          <w:b/>
          <w:sz w:val="20"/>
          <w:szCs w:val="20"/>
        </w:rPr>
        <w:t>our Charges</w:t>
      </w:r>
      <w:r w:rsidRPr="00233DF8">
        <w:rPr>
          <w:rFonts w:ascii="Times New Roman" w:hAnsi="Times New Roman"/>
          <w:sz w:val="20"/>
          <w:szCs w:val="20"/>
        </w:rPr>
        <w:t>”).  Details of our Charges and any special payment terms shall be set out in the Engagement Letter.  Our fees shall be based on the degree of responsibility of our partners, members, directors, employees or agents</w:t>
      </w:r>
      <w:proofErr w:type="gramStart"/>
      <w:r w:rsidRPr="00233DF8">
        <w:rPr>
          <w:rFonts w:ascii="Times New Roman" w:hAnsi="Times New Roman"/>
          <w:sz w:val="20"/>
          <w:szCs w:val="20"/>
        </w:rPr>
        <w:t>, as the case may be, involved</w:t>
      </w:r>
      <w:proofErr w:type="gramEnd"/>
      <w:r w:rsidRPr="00233DF8">
        <w:rPr>
          <w:rFonts w:ascii="Times New Roman" w:hAnsi="Times New Roman"/>
          <w:sz w:val="20"/>
          <w:szCs w:val="20"/>
        </w:rPr>
        <w:t xml:space="preserve"> in delivering the Services, their skill and time spent by them in performing them, and the nature and complexity of the engagement. </w:t>
      </w:r>
    </w:p>
    <w:p w14:paraId="3B42B1B7" w14:textId="77777777" w:rsidR="00347F8C" w:rsidRPr="00233DF8" w:rsidRDefault="00347F8C" w:rsidP="004910D8">
      <w:pPr>
        <w:tabs>
          <w:tab w:val="left" w:pos="851"/>
        </w:tabs>
        <w:overflowPunct w:val="0"/>
        <w:autoSpaceDE w:val="0"/>
        <w:autoSpaceDN w:val="0"/>
        <w:adjustRightInd w:val="0"/>
        <w:spacing w:line="276" w:lineRule="auto"/>
        <w:ind w:left="425" w:hanging="425"/>
        <w:jc w:val="both"/>
        <w:textAlignment w:val="baseline"/>
        <w:rPr>
          <w:sz w:val="20"/>
          <w:szCs w:val="20"/>
          <w:lang w:val="en-GB"/>
        </w:rPr>
      </w:pPr>
    </w:p>
    <w:p w14:paraId="469E04B1" w14:textId="437AD4C5" w:rsidR="002119EA" w:rsidRPr="00233DF8" w:rsidRDefault="00347F8C" w:rsidP="008247A2">
      <w:pPr>
        <w:pStyle w:val="ListParagraph"/>
        <w:numPr>
          <w:ilvl w:val="0"/>
          <w:numId w:val="14"/>
        </w:numPr>
        <w:tabs>
          <w:tab w:val="left" w:pos="851"/>
        </w:tabs>
        <w:overflowPunct w:val="0"/>
        <w:autoSpaceDE w:val="0"/>
        <w:autoSpaceDN w:val="0"/>
        <w:adjustRightInd w:val="0"/>
        <w:jc w:val="both"/>
        <w:textAlignment w:val="baseline"/>
        <w:rPr>
          <w:rFonts w:ascii="Times New Roman" w:hAnsi="Times New Roman"/>
          <w:sz w:val="20"/>
          <w:szCs w:val="20"/>
        </w:rPr>
      </w:pPr>
      <w:r w:rsidRPr="00233DF8">
        <w:rPr>
          <w:rFonts w:ascii="Times New Roman" w:hAnsi="Times New Roman"/>
          <w:sz w:val="20"/>
          <w:szCs w:val="20"/>
        </w:rPr>
        <w:t xml:space="preserve">In return for the delivery of the Services by us, you shall pay our Charges, on presentation of our invoice or at such other time as may be specified in the Engagement Letter. </w:t>
      </w:r>
    </w:p>
    <w:p w14:paraId="3726E35A" w14:textId="77777777" w:rsidR="002119EA" w:rsidRPr="00233DF8" w:rsidRDefault="002119EA" w:rsidP="004910D8">
      <w:pPr>
        <w:pStyle w:val="ListParagraph"/>
        <w:jc w:val="both"/>
        <w:rPr>
          <w:rFonts w:ascii="Times New Roman" w:hAnsi="Times New Roman"/>
          <w:sz w:val="20"/>
          <w:szCs w:val="20"/>
        </w:rPr>
      </w:pPr>
    </w:p>
    <w:p w14:paraId="42A0F0D1" w14:textId="36A3D7E4" w:rsidR="00347F8C" w:rsidRPr="00233DF8" w:rsidRDefault="00347F8C" w:rsidP="008247A2">
      <w:pPr>
        <w:pStyle w:val="ListParagraph"/>
        <w:numPr>
          <w:ilvl w:val="0"/>
          <w:numId w:val="14"/>
        </w:numPr>
        <w:tabs>
          <w:tab w:val="left" w:pos="851"/>
        </w:tabs>
        <w:overflowPunct w:val="0"/>
        <w:autoSpaceDE w:val="0"/>
        <w:autoSpaceDN w:val="0"/>
        <w:adjustRightInd w:val="0"/>
        <w:jc w:val="both"/>
        <w:textAlignment w:val="baseline"/>
        <w:rPr>
          <w:rFonts w:ascii="Times New Roman" w:hAnsi="Times New Roman"/>
          <w:sz w:val="20"/>
          <w:szCs w:val="20"/>
        </w:rPr>
      </w:pPr>
      <w:r w:rsidRPr="00233DF8">
        <w:rPr>
          <w:rFonts w:ascii="Times New Roman" w:hAnsi="Times New Roman"/>
          <w:sz w:val="20"/>
          <w:szCs w:val="20"/>
        </w:rPr>
        <w:t xml:space="preserve">If our invoice remains unpaid for more than 30 </w:t>
      </w:r>
      <w:proofErr w:type="gramStart"/>
      <w:r w:rsidRPr="00233DF8">
        <w:rPr>
          <w:rFonts w:ascii="Times New Roman" w:hAnsi="Times New Roman"/>
          <w:sz w:val="20"/>
          <w:szCs w:val="20"/>
        </w:rPr>
        <w:t>days</w:t>
      </w:r>
      <w:proofErr w:type="gramEnd"/>
      <w:r w:rsidRPr="00233DF8">
        <w:rPr>
          <w:rFonts w:ascii="Times New Roman" w:hAnsi="Times New Roman"/>
          <w:sz w:val="20"/>
          <w:szCs w:val="20"/>
        </w:rPr>
        <w:t xml:space="preserve"> we shall be entitled to charge 1.5% of our fees for every 30 days delay or part thereof in settling our invoice. Further, we reserve the right to suspend our Services at any time if our invoices are not paid.</w:t>
      </w:r>
    </w:p>
    <w:p w14:paraId="33436009" w14:textId="77777777" w:rsidR="00347F8C" w:rsidRPr="00233DF8" w:rsidRDefault="00347F8C" w:rsidP="004910D8">
      <w:pPr>
        <w:overflowPunct w:val="0"/>
        <w:autoSpaceDE w:val="0"/>
        <w:autoSpaceDN w:val="0"/>
        <w:adjustRightInd w:val="0"/>
        <w:spacing w:line="276" w:lineRule="auto"/>
        <w:ind w:left="420"/>
        <w:jc w:val="both"/>
        <w:textAlignment w:val="baseline"/>
        <w:rPr>
          <w:sz w:val="20"/>
          <w:szCs w:val="20"/>
          <w:lang w:val="en-GB"/>
        </w:rPr>
      </w:pPr>
    </w:p>
    <w:p w14:paraId="3AC81881" w14:textId="5926F64F" w:rsidR="00347F8C" w:rsidRPr="00233DF8" w:rsidRDefault="00347F8C" w:rsidP="008247A2">
      <w:pPr>
        <w:pStyle w:val="ListParagraph"/>
        <w:numPr>
          <w:ilvl w:val="0"/>
          <w:numId w:val="14"/>
        </w:numPr>
        <w:overflowPunct w:val="0"/>
        <w:autoSpaceDE w:val="0"/>
        <w:autoSpaceDN w:val="0"/>
        <w:adjustRightInd w:val="0"/>
        <w:jc w:val="both"/>
        <w:textAlignment w:val="baseline"/>
        <w:rPr>
          <w:rFonts w:ascii="Times New Roman" w:hAnsi="Times New Roman"/>
          <w:sz w:val="20"/>
          <w:szCs w:val="20"/>
        </w:rPr>
      </w:pPr>
      <w:r w:rsidRPr="00233DF8">
        <w:rPr>
          <w:rFonts w:ascii="Times New Roman" w:hAnsi="Times New Roman"/>
          <w:sz w:val="20"/>
          <w:szCs w:val="20"/>
        </w:rPr>
        <w:t>If the Services Contract is terminated or suspended, we shall be entitled to payment for outlays incurred to that time and to payment of fees for work done. Our fees for work done shall in this event be calculated based on total number of hours spent on the engagement multiplied by an hourly rate of INR 5,000.</w:t>
      </w:r>
      <w:r w:rsidR="000B0E1F" w:rsidRPr="00233DF8">
        <w:rPr>
          <w:rFonts w:ascii="Times New Roman" w:hAnsi="Times New Roman"/>
          <w:sz w:val="20"/>
          <w:szCs w:val="20"/>
        </w:rPr>
        <w:t xml:space="preserve"> </w:t>
      </w:r>
      <w:r w:rsidR="00F43AC4" w:rsidRPr="00233DF8">
        <w:rPr>
          <w:rFonts w:ascii="Times New Roman" w:hAnsi="Times New Roman"/>
          <w:sz w:val="20"/>
          <w:szCs w:val="20"/>
        </w:rPr>
        <w:t>Upon termination of th</w:t>
      </w:r>
      <w:r w:rsidR="000772F4">
        <w:rPr>
          <w:rFonts w:ascii="Times New Roman" w:hAnsi="Times New Roman"/>
          <w:sz w:val="20"/>
          <w:szCs w:val="20"/>
        </w:rPr>
        <w:t>is</w:t>
      </w:r>
      <w:r w:rsidR="00F43AC4" w:rsidRPr="00233DF8">
        <w:rPr>
          <w:rFonts w:ascii="Times New Roman" w:hAnsi="Times New Roman"/>
          <w:sz w:val="20"/>
          <w:szCs w:val="20"/>
        </w:rPr>
        <w:t xml:space="preserve"> </w:t>
      </w:r>
      <w:r w:rsidR="000772F4">
        <w:rPr>
          <w:rFonts w:ascii="Times New Roman" w:hAnsi="Times New Roman"/>
          <w:sz w:val="20"/>
          <w:szCs w:val="20"/>
        </w:rPr>
        <w:t>Services Contract</w:t>
      </w:r>
      <w:r w:rsidR="00F43AC4" w:rsidRPr="00233DF8">
        <w:rPr>
          <w:rFonts w:ascii="Times New Roman" w:hAnsi="Times New Roman"/>
          <w:sz w:val="20"/>
          <w:szCs w:val="20"/>
        </w:rPr>
        <w:t>, we shall be entitled to payment of our undisputed Charges for Services performed on pro rata basis up to the date of termination.</w:t>
      </w:r>
    </w:p>
    <w:p w14:paraId="2960E189" w14:textId="77777777" w:rsidR="00347F8C" w:rsidRPr="00233DF8" w:rsidRDefault="00347F8C" w:rsidP="004910D8">
      <w:pPr>
        <w:overflowPunct w:val="0"/>
        <w:autoSpaceDE w:val="0"/>
        <w:autoSpaceDN w:val="0"/>
        <w:adjustRightInd w:val="0"/>
        <w:spacing w:line="276" w:lineRule="auto"/>
        <w:ind w:left="420" w:hanging="420"/>
        <w:jc w:val="both"/>
        <w:textAlignment w:val="baseline"/>
        <w:rPr>
          <w:sz w:val="20"/>
          <w:szCs w:val="20"/>
          <w:lang w:val="en-GB"/>
        </w:rPr>
      </w:pPr>
    </w:p>
    <w:p w14:paraId="04B901FD" w14:textId="47D702F3" w:rsidR="00347F8C" w:rsidRPr="00233DF8" w:rsidRDefault="00347F8C" w:rsidP="008247A2">
      <w:pPr>
        <w:pStyle w:val="ListParagraph"/>
        <w:numPr>
          <w:ilvl w:val="0"/>
          <w:numId w:val="14"/>
        </w:numPr>
        <w:overflowPunct w:val="0"/>
        <w:autoSpaceDE w:val="0"/>
        <w:autoSpaceDN w:val="0"/>
        <w:adjustRightInd w:val="0"/>
        <w:jc w:val="both"/>
        <w:textAlignment w:val="baseline"/>
        <w:rPr>
          <w:rFonts w:ascii="Times New Roman" w:hAnsi="Times New Roman"/>
          <w:sz w:val="20"/>
          <w:szCs w:val="20"/>
        </w:rPr>
      </w:pPr>
      <w:r w:rsidRPr="00233DF8">
        <w:rPr>
          <w:rFonts w:ascii="Times New Roman" w:hAnsi="Times New Roman"/>
          <w:sz w:val="20"/>
          <w:szCs w:val="20"/>
        </w:rPr>
        <w:t xml:space="preserve">If we are required by applicable law, legal process or government action to produce information or personnel as witnesses with respect to the Services or this Services Contract, </w:t>
      </w:r>
      <w:r w:rsidR="00A95FE3" w:rsidRPr="00A95FE3">
        <w:rPr>
          <w:rFonts w:ascii="Times New Roman" w:hAnsi="Times New Roman"/>
          <w:sz w:val="20"/>
          <w:szCs w:val="20"/>
          <w:lang w:val="en-US"/>
        </w:rPr>
        <w:t>Provided that any disclosure of information shall be made only to the extent strictly required under applicable law and, to the extent permitted by law, we shall provide you with prior written intimation of the information proposed to be disclosed.</w:t>
      </w:r>
    </w:p>
    <w:p w14:paraId="60F93DBB" w14:textId="77777777" w:rsidR="004910D8" w:rsidRPr="00233DF8" w:rsidRDefault="004910D8" w:rsidP="004910D8">
      <w:pPr>
        <w:pStyle w:val="ListParagraph"/>
        <w:overflowPunct w:val="0"/>
        <w:autoSpaceDE w:val="0"/>
        <w:autoSpaceDN w:val="0"/>
        <w:adjustRightInd w:val="0"/>
        <w:ind w:left="360"/>
        <w:jc w:val="both"/>
        <w:textAlignment w:val="baseline"/>
        <w:rPr>
          <w:rFonts w:ascii="Times New Roman" w:hAnsi="Times New Roman"/>
          <w:sz w:val="20"/>
          <w:szCs w:val="20"/>
          <w:u w:val="single"/>
        </w:rPr>
      </w:pPr>
    </w:p>
    <w:p w14:paraId="2C690731" w14:textId="6D76E127" w:rsidR="00347F8C" w:rsidRPr="00233DF8" w:rsidRDefault="009F5CA2" w:rsidP="008247A2">
      <w:pPr>
        <w:pStyle w:val="ListParagraph"/>
        <w:numPr>
          <w:ilvl w:val="0"/>
          <w:numId w:val="14"/>
        </w:numPr>
        <w:overflowPunct w:val="0"/>
        <w:autoSpaceDE w:val="0"/>
        <w:autoSpaceDN w:val="0"/>
        <w:adjustRightInd w:val="0"/>
        <w:jc w:val="both"/>
        <w:textAlignment w:val="baseline"/>
        <w:rPr>
          <w:rFonts w:ascii="Times New Roman" w:hAnsi="Times New Roman"/>
          <w:sz w:val="20"/>
          <w:szCs w:val="20"/>
          <w:u w:val="single"/>
        </w:rPr>
      </w:pPr>
      <w:r w:rsidRPr="00233DF8">
        <w:rPr>
          <w:rFonts w:ascii="Times New Roman" w:hAnsi="Times New Roman"/>
          <w:sz w:val="20"/>
          <w:szCs w:val="20"/>
          <w:lang w:val="en-US"/>
        </w:rPr>
        <w:t>Both Parties agree that the payment obligations for our Charges under this Services Contract rest solely with the Client(s) as named herein, and no other entity or third party is involved in or responsible for such payment obligations</w:t>
      </w:r>
      <w:r w:rsidR="0096672E">
        <w:rPr>
          <w:rFonts w:ascii="Times New Roman" w:hAnsi="Times New Roman"/>
          <w:sz w:val="20"/>
          <w:szCs w:val="20"/>
        </w:rPr>
        <w:t>.</w:t>
      </w:r>
    </w:p>
    <w:p w14:paraId="10A8052B" w14:textId="77777777" w:rsidR="00347F8C" w:rsidRPr="00233DF8" w:rsidRDefault="00347F8C" w:rsidP="004910D8">
      <w:pPr>
        <w:tabs>
          <w:tab w:val="left" w:pos="284"/>
          <w:tab w:val="left" w:pos="851"/>
        </w:tabs>
        <w:overflowPunct w:val="0"/>
        <w:autoSpaceDE w:val="0"/>
        <w:autoSpaceDN w:val="0"/>
        <w:adjustRightInd w:val="0"/>
        <w:spacing w:line="276" w:lineRule="auto"/>
        <w:ind w:left="425" w:hanging="425"/>
        <w:jc w:val="both"/>
        <w:textAlignment w:val="baseline"/>
        <w:rPr>
          <w:b/>
          <w:sz w:val="20"/>
          <w:szCs w:val="20"/>
          <w:u w:val="single"/>
          <w:lang w:val="en-GB"/>
        </w:rPr>
      </w:pPr>
    </w:p>
    <w:p w14:paraId="18DB0A7B" w14:textId="77777777" w:rsidR="00347F8C" w:rsidRPr="00233DF8" w:rsidRDefault="00347F8C" w:rsidP="004910D8">
      <w:pPr>
        <w:tabs>
          <w:tab w:val="left" w:pos="284"/>
          <w:tab w:val="left" w:pos="851"/>
        </w:tabs>
        <w:overflowPunct w:val="0"/>
        <w:autoSpaceDE w:val="0"/>
        <w:autoSpaceDN w:val="0"/>
        <w:adjustRightInd w:val="0"/>
        <w:spacing w:line="276" w:lineRule="auto"/>
        <w:ind w:left="425" w:hanging="425"/>
        <w:jc w:val="both"/>
        <w:textAlignment w:val="baseline"/>
        <w:rPr>
          <w:b/>
          <w:sz w:val="20"/>
          <w:szCs w:val="20"/>
          <w:u w:val="single"/>
          <w:lang w:val="en-GB"/>
        </w:rPr>
      </w:pPr>
      <w:r w:rsidRPr="00233DF8">
        <w:rPr>
          <w:b/>
          <w:sz w:val="20"/>
          <w:szCs w:val="20"/>
          <w:u w:val="single"/>
          <w:lang w:val="en-GB"/>
        </w:rPr>
        <w:t>Your responsibilities</w:t>
      </w:r>
    </w:p>
    <w:p w14:paraId="262DCB94" w14:textId="77777777" w:rsidR="00347F8C" w:rsidRPr="00233DF8" w:rsidRDefault="00347F8C" w:rsidP="004910D8">
      <w:pPr>
        <w:tabs>
          <w:tab w:val="left" w:pos="284"/>
          <w:tab w:val="left" w:pos="851"/>
        </w:tabs>
        <w:overflowPunct w:val="0"/>
        <w:autoSpaceDE w:val="0"/>
        <w:autoSpaceDN w:val="0"/>
        <w:adjustRightInd w:val="0"/>
        <w:spacing w:line="276" w:lineRule="auto"/>
        <w:ind w:left="425" w:hanging="425"/>
        <w:jc w:val="both"/>
        <w:textAlignment w:val="baseline"/>
        <w:rPr>
          <w:b/>
          <w:sz w:val="20"/>
          <w:szCs w:val="20"/>
          <w:lang w:val="en-GB"/>
        </w:rPr>
      </w:pPr>
    </w:p>
    <w:p w14:paraId="45E7BDC3" w14:textId="08FF9D26" w:rsidR="00347F8C" w:rsidRPr="00233DF8" w:rsidRDefault="00347F8C" w:rsidP="008247A2">
      <w:pPr>
        <w:pStyle w:val="ListParagraph"/>
        <w:numPr>
          <w:ilvl w:val="0"/>
          <w:numId w:val="14"/>
        </w:numPr>
        <w:tabs>
          <w:tab w:val="left" w:pos="851"/>
        </w:tabs>
        <w:overflowPunct w:val="0"/>
        <w:autoSpaceDE w:val="0"/>
        <w:autoSpaceDN w:val="0"/>
        <w:adjustRightInd w:val="0"/>
        <w:jc w:val="both"/>
        <w:textAlignment w:val="baseline"/>
        <w:rPr>
          <w:rFonts w:ascii="Times New Roman" w:hAnsi="Times New Roman"/>
          <w:sz w:val="20"/>
          <w:szCs w:val="20"/>
        </w:rPr>
      </w:pPr>
      <w:r w:rsidRPr="00233DF8">
        <w:rPr>
          <w:rFonts w:ascii="Times New Roman" w:hAnsi="Times New Roman"/>
          <w:sz w:val="20"/>
          <w:szCs w:val="20"/>
        </w:rPr>
        <w:t>Notwithstanding our duties and responsibilities in relation to the Services, you shall retain responsibility and accountability for</w:t>
      </w:r>
    </w:p>
    <w:p w14:paraId="36A01C7A" w14:textId="746695A5" w:rsidR="00347F8C" w:rsidRPr="00233DF8" w:rsidRDefault="00347F8C" w:rsidP="004910D8">
      <w:pPr>
        <w:tabs>
          <w:tab w:val="left" w:pos="851"/>
          <w:tab w:val="left" w:pos="993"/>
        </w:tabs>
        <w:overflowPunct w:val="0"/>
        <w:autoSpaceDE w:val="0"/>
        <w:autoSpaceDN w:val="0"/>
        <w:adjustRightInd w:val="0"/>
        <w:spacing w:line="276" w:lineRule="auto"/>
        <w:ind w:left="425" w:hanging="425"/>
        <w:jc w:val="both"/>
        <w:textAlignment w:val="baseline"/>
        <w:rPr>
          <w:sz w:val="20"/>
          <w:szCs w:val="20"/>
          <w:lang w:val="en-GB"/>
        </w:rPr>
      </w:pPr>
      <w:r w:rsidRPr="00233DF8">
        <w:rPr>
          <w:sz w:val="20"/>
          <w:szCs w:val="20"/>
          <w:lang w:val="en-GB"/>
        </w:rPr>
        <w:tab/>
      </w:r>
      <w:r w:rsidR="002119EA" w:rsidRPr="00233DF8">
        <w:rPr>
          <w:sz w:val="20"/>
          <w:szCs w:val="20"/>
          <w:lang w:val="en-GB"/>
        </w:rPr>
        <w:t>21</w:t>
      </w:r>
      <w:r w:rsidRPr="00233DF8">
        <w:rPr>
          <w:sz w:val="20"/>
          <w:szCs w:val="20"/>
          <w:lang w:val="en-GB"/>
        </w:rPr>
        <w:t>.1</w:t>
      </w:r>
      <w:r w:rsidRPr="00233DF8">
        <w:rPr>
          <w:sz w:val="20"/>
          <w:szCs w:val="20"/>
          <w:lang w:val="en-GB"/>
        </w:rPr>
        <w:tab/>
        <w:t>the management, conduct and operation of your business and your affairs</w:t>
      </w:r>
    </w:p>
    <w:p w14:paraId="37713CB4" w14:textId="77777777" w:rsidR="00347F8C" w:rsidRPr="00233DF8" w:rsidRDefault="00347F8C" w:rsidP="004910D8">
      <w:pPr>
        <w:tabs>
          <w:tab w:val="left" w:pos="851"/>
          <w:tab w:val="left" w:pos="993"/>
        </w:tabs>
        <w:overflowPunct w:val="0"/>
        <w:autoSpaceDE w:val="0"/>
        <w:autoSpaceDN w:val="0"/>
        <w:adjustRightInd w:val="0"/>
        <w:spacing w:line="276" w:lineRule="auto"/>
        <w:ind w:left="425" w:hanging="425"/>
        <w:jc w:val="both"/>
        <w:textAlignment w:val="baseline"/>
        <w:rPr>
          <w:sz w:val="20"/>
          <w:szCs w:val="20"/>
          <w:lang w:val="en-GB"/>
        </w:rPr>
      </w:pPr>
    </w:p>
    <w:p w14:paraId="0E328AB4" w14:textId="5BD33FEF" w:rsidR="00347F8C" w:rsidRPr="00233DF8" w:rsidRDefault="00347F8C" w:rsidP="004910D8">
      <w:pPr>
        <w:tabs>
          <w:tab w:val="left" w:pos="851"/>
          <w:tab w:val="left" w:pos="993"/>
        </w:tabs>
        <w:overflowPunct w:val="0"/>
        <w:autoSpaceDE w:val="0"/>
        <w:autoSpaceDN w:val="0"/>
        <w:adjustRightInd w:val="0"/>
        <w:spacing w:line="276" w:lineRule="auto"/>
        <w:ind w:left="425" w:hanging="425"/>
        <w:jc w:val="both"/>
        <w:textAlignment w:val="baseline"/>
        <w:rPr>
          <w:sz w:val="20"/>
          <w:szCs w:val="20"/>
          <w:lang w:val="en-GB"/>
        </w:rPr>
      </w:pPr>
      <w:r w:rsidRPr="00233DF8">
        <w:rPr>
          <w:sz w:val="20"/>
          <w:szCs w:val="20"/>
          <w:lang w:val="en-GB"/>
        </w:rPr>
        <w:tab/>
      </w:r>
      <w:r w:rsidR="002119EA" w:rsidRPr="00233DF8">
        <w:rPr>
          <w:sz w:val="20"/>
          <w:szCs w:val="20"/>
          <w:lang w:val="en-GB"/>
        </w:rPr>
        <w:t>21</w:t>
      </w:r>
      <w:r w:rsidRPr="00233DF8">
        <w:rPr>
          <w:sz w:val="20"/>
          <w:szCs w:val="20"/>
          <w:lang w:val="en-GB"/>
        </w:rPr>
        <w:t>.2</w:t>
      </w:r>
      <w:r w:rsidRPr="00233DF8">
        <w:rPr>
          <w:sz w:val="20"/>
          <w:szCs w:val="20"/>
          <w:lang w:val="en-GB"/>
        </w:rPr>
        <w:tab/>
        <w:t>establishing and maintaining effective control system, record keeping, management decision-making and other management functions</w:t>
      </w:r>
    </w:p>
    <w:p w14:paraId="43FFCF8A" w14:textId="77777777" w:rsidR="00347F8C" w:rsidRPr="00233DF8" w:rsidRDefault="00347F8C" w:rsidP="004910D8">
      <w:pPr>
        <w:tabs>
          <w:tab w:val="left" w:pos="851"/>
          <w:tab w:val="left" w:pos="993"/>
        </w:tabs>
        <w:overflowPunct w:val="0"/>
        <w:autoSpaceDE w:val="0"/>
        <w:autoSpaceDN w:val="0"/>
        <w:adjustRightInd w:val="0"/>
        <w:spacing w:line="276" w:lineRule="auto"/>
        <w:ind w:left="425" w:hanging="425"/>
        <w:jc w:val="both"/>
        <w:textAlignment w:val="baseline"/>
        <w:rPr>
          <w:sz w:val="20"/>
          <w:szCs w:val="20"/>
          <w:lang w:val="en-GB"/>
        </w:rPr>
      </w:pPr>
    </w:p>
    <w:p w14:paraId="47C9CB28" w14:textId="1374235F" w:rsidR="00347F8C" w:rsidRPr="00233DF8" w:rsidRDefault="00347F8C" w:rsidP="004910D8">
      <w:pPr>
        <w:tabs>
          <w:tab w:val="left" w:pos="851"/>
          <w:tab w:val="left" w:pos="993"/>
        </w:tabs>
        <w:overflowPunct w:val="0"/>
        <w:autoSpaceDE w:val="0"/>
        <w:autoSpaceDN w:val="0"/>
        <w:adjustRightInd w:val="0"/>
        <w:spacing w:line="276" w:lineRule="auto"/>
        <w:ind w:left="425" w:hanging="425"/>
        <w:jc w:val="both"/>
        <w:textAlignment w:val="baseline"/>
        <w:rPr>
          <w:sz w:val="20"/>
          <w:szCs w:val="20"/>
          <w:lang w:val="en-GB"/>
        </w:rPr>
      </w:pPr>
      <w:r w:rsidRPr="00233DF8">
        <w:rPr>
          <w:sz w:val="20"/>
          <w:szCs w:val="20"/>
          <w:lang w:val="en-GB"/>
        </w:rPr>
        <w:tab/>
      </w:r>
      <w:r w:rsidR="002119EA" w:rsidRPr="00233DF8">
        <w:rPr>
          <w:sz w:val="20"/>
          <w:szCs w:val="20"/>
          <w:lang w:val="en-GB"/>
        </w:rPr>
        <w:t>21</w:t>
      </w:r>
      <w:r w:rsidRPr="00233DF8">
        <w:rPr>
          <w:sz w:val="20"/>
          <w:szCs w:val="20"/>
          <w:lang w:val="en-GB"/>
        </w:rPr>
        <w:t>.3</w:t>
      </w:r>
      <w:r w:rsidRPr="00233DF8">
        <w:rPr>
          <w:sz w:val="20"/>
          <w:szCs w:val="20"/>
          <w:lang w:val="en-GB"/>
        </w:rPr>
        <w:tab/>
        <w:t xml:space="preserve">deciding on your use of, choosing to what extent you wish to rely on, or implementing advice or recommendations or other product of the Services supplied by us </w:t>
      </w:r>
    </w:p>
    <w:p w14:paraId="23839832" w14:textId="77777777" w:rsidR="00347F8C" w:rsidRPr="00233DF8" w:rsidRDefault="00347F8C" w:rsidP="004910D8">
      <w:pPr>
        <w:tabs>
          <w:tab w:val="left" w:pos="851"/>
          <w:tab w:val="left" w:pos="993"/>
        </w:tabs>
        <w:overflowPunct w:val="0"/>
        <w:autoSpaceDE w:val="0"/>
        <w:autoSpaceDN w:val="0"/>
        <w:adjustRightInd w:val="0"/>
        <w:spacing w:line="276" w:lineRule="auto"/>
        <w:ind w:left="425" w:hanging="425"/>
        <w:jc w:val="both"/>
        <w:textAlignment w:val="baseline"/>
        <w:rPr>
          <w:sz w:val="20"/>
          <w:szCs w:val="20"/>
          <w:lang w:val="en-GB"/>
        </w:rPr>
      </w:pPr>
    </w:p>
    <w:p w14:paraId="0A7287C4" w14:textId="08A5BE0C" w:rsidR="00347F8C" w:rsidRPr="00233DF8" w:rsidRDefault="00347F8C" w:rsidP="004910D8">
      <w:pPr>
        <w:tabs>
          <w:tab w:val="left" w:pos="851"/>
          <w:tab w:val="left" w:pos="993"/>
        </w:tabs>
        <w:overflowPunct w:val="0"/>
        <w:autoSpaceDE w:val="0"/>
        <w:autoSpaceDN w:val="0"/>
        <w:adjustRightInd w:val="0"/>
        <w:spacing w:line="276" w:lineRule="auto"/>
        <w:ind w:left="425" w:hanging="425"/>
        <w:jc w:val="both"/>
        <w:textAlignment w:val="baseline"/>
        <w:rPr>
          <w:sz w:val="20"/>
          <w:szCs w:val="20"/>
          <w:lang w:val="en-GB"/>
        </w:rPr>
      </w:pPr>
      <w:r w:rsidRPr="00233DF8">
        <w:rPr>
          <w:sz w:val="20"/>
          <w:szCs w:val="20"/>
          <w:lang w:val="en-GB"/>
        </w:rPr>
        <w:tab/>
      </w:r>
      <w:r w:rsidR="002119EA" w:rsidRPr="00233DF8">
        <w:rPr>
          <w:sz w:val="20"/>
          <w:szCs w:val="20"/>
          <w:lang w:val="en-GB"/>
        </w:rPr>
        <w:t>21</w:t>
      </w:r>
      <w:r w:rsidRPr="00233DF8">
        <w:rPr>
          <w:sz w:val="20"/>
          <w:szCs w:val="20"/>
          <w:lang w:val="en-GB"/>
        </w:rPr>
        <w:t>.4</w:t>
      </w:r>
      <w:r w:rsidRPr="00233DF8">
        <w:rPr>
          <w:sz w:val="20"/>
          <w:szCs w:val="20"/>
          <w:lang w:val="en-GB"/>
        </w:rPr>
        <w:tab/>
        <w:t>making any decision affecting the Services, any product of the Services, your interests or your affairs</w:t>
      </w:r>
    </w:p>
    <w:p w14:paraId="66CF1642" w14:textId="77777777" w:rsidR="00347F8C" w:rsidRPr="00233DF8" w:rsidRDefault="00347F8C" w:rsidP="004910D8">
      <w:pPr>
        <w:tabs>
          <w:tab w:val="left" w:pos="851"/>
          <w:tab w:val="left" w:pos="993"/>
        </w:tabs>
        <w:overflowPunct w:val="0"/>
        <w:autoSpaceDE w:val="0"/>
        <w:autoSpaceDN w:val="0"/>
        <w:adjustRightInd w:val="0"/>
        <w:spacing w:line="276" w:lineRule="auto"/>
        <w:ind w:left="425" w:hanging="425"/>
        <w:jc w:val="both"/>
        <w:textAlignment w:val="baseline"/>
        <w:rPr>
          <w:sz w:val="20"/>
          <w:szCs w:val="20"/>
          <w:lang w:val="en-GB"/>
        </w:rPr>
      </w:pPr>
    </w:p>
    <w:p w14:paraId="3195DAB0" w14:textId="7D5CFDAD" w:rsidR="00347F8C" w:rsidRPr="00233DF8" w:rsidRDefault="00347F8C" w:rsidP="004910D8">
      <w:pPr>
        <w:tabs>
          <w:tab w:val="left" w:pos="851"/>
          <w:tab w:val="left" w:pos="993"/>
        </w:tabs>
        <w:overflowPunct w:val="0"/>
        <w:autoSpaceDE w:val="0"/>
        <w:autoSpaceDN w:val="0"/>
        <w:adjustRightInd w:val="0"/>
        <w:spacing w:line="276" w:lineRule="auto"/>
        <w:ind w:left="425" w:hanging="425"/>
        <w:jc w:val="both"/>
        <w:textAlignment w:val="baseline"/>
        <w:rPr>
          <w:sz w:val="20"/>
          <w:szCs w:val="20"/>
          <w:lang w:val="en-GB"/>
        </w:rPr>
      </w:pPr>
      <w:r w:rsidRPr="00233DF8">
        <w:rPr>
          <w:sz w:val="20"/>
          <w:szCs w:val="20"/>
          <w:lang w:val="en-GB"/>
        </w:rPr>
        <w:tab/>
      </w:r>
      <w:r w:rsidR="002119EA" w:rsidRPr="00233DF8">
        <w:rPr>
          <w:sz w:val="20"/>
          <w:szCs w:val="20"/>
          <w:lang w:val="en-GB"/>
        </w:rPr>
        <w:t>21</w:t>
      </w:r>
      <w:r w:rsidRPr="00233DF8">
        <w:rPr>
          <w:sz w:val="20"/>
          <w:szCs w:val="20"/>
          <w:lang w:val="en-GB"/>
        </w:rPr>
        <w:t>.5</w:t>
      </w:r>
      <w:r w:rsidRPr="00233DF8">
        <w:rPr>
          <w:sz w:val="20"/>
          <w:szCs w:val="20"/>
          <w:lang w:val="en-GB"/>
        </w:rPr>
        <w:tab/>
        <w:t xml:space="preserve">the </w:t>
      </w:r>
      <w:r w:rsidR="00665473">
        <w:rPr>
          <w:sz w:val="20"/>
          <w:szCs w:val="20"/>
          <w:lang w:val="en-GB"/>
        </w:rPr>
        <w:t>6</w:t>
      </w:r>
      <w:r w:rsidRPr="00233DF8">
        <w:rPr>
          <w:sz w:val="20"/>
          <w:szCs w:val="20"/>
          <w:lang w:val="en-GB"/>
        </w:rPr>
        <w:t>delivery, achievement or realisation of any benefits directly or indirectly related to the Services which require implementation by you.</w:t>
      </w:r>
    </w:p>
    <w:p w14:paraId="5CF35D50" w14:textId="77777777" w:rsidR="00347F8C" w:rsidRPr="00233DF8" w:rsidRDefault="00347F8C" w:rsidP="004910D8">
      <w:pPr>
        <w:tabs>
          <w:tab w:val="left" w:pos="851"/>
          <w:tab w:val="left" w:pos="993"/>
        </w:tabs>
        <w:overflowPunct w:val="0"/>
        <w:autoSpaceDE w:val="0"/>
        <w:autoSpaceDN w:val="0"/>
        <w:adjustRightInd w:val="0"/>
        <w:spacing w:line="276" w:lineRule="auto"/>
        <w:ind w:left="425" w:hanging="425"/>
        <w:jc w:val="both"/>
        <w:textAlignment w:val="baseline"/>
        <w:rPr>
          <w:sz w:val="20"/>
          <w:szCs w:val="20"/>
          <w:lang w:val="en-GB"/>
        </w:rPr>
      </w:pPr>
    </w:p>
    <w:p w14:paraId="7F4FBBEC" w14:textId="041D2372" w:rsidR="00347F8C" w:rsidRPr="00233DF8" w:rsidRDefault="00347F8C" w:rsidP="008247A2">
      <w:pPr>
        <w:pStyle w:val="ListParagraph"/>
        <w:numPr>
          <w:ilvl w:val="0"/>
          <w:numId w:val="14"/>
        </w:numPr>
        <w:tabs>
          <w:tab w:val="left" w:pos="851"/>
        </w:tabs>
        <w:overflowPunct w:val="0"/>
        <w:autoSpaceDE w:val="0"/>
        <w:autoSpaceDN w:val="0"/>
        <w:adjustRightInd w:val="0"/>
        <w:jc w:val="both"/>
        <w:textAlignment w:val="baseline"/>
        <w:rPr>
          <w:rFonts w:ascii="Times New Roman" w:hAnsi="Times New Roman"/>
          <w:sz w:val="20"/>
          <w:szCs w:val="20"/>
        </w:rPr>
      </w:pPr>
      <w:r w:rsidRPr="00233DF8">
        <w:rPr>
          <w:rFonts w:ascii="Times New Roman" w:hAnsi="Times New Roman"/>
          <w:sz w:val="20"/>
          <w:szCs w:val="20"/>
        </w:rPr>
        <w:t>Where you require us or the nature of the Services is such that it is likely to be more efficient for us to perform work at your premises or using your computer systems or telephone networks, you shall ensure that all arrangements are made for access, security procedures, virus checks, facilities, licences or consents as may be required (without cost to us).</w:t>
      </w:r>
    </w:p>
    <w:p w14:paraId="37804FEF" w14:textId="77777777" w:rsidR="004910D8" w:rsidRPr="00233DF8" w:rsidRDefault="004910D8" w:rsidP="004910D8">
      <w:pPr>
        <w:pStyle w:val="ListParagraph"/>
        <w:tabs>
          <w:tab w:val="left" w:pos="851"/>
        </w:tabs>
        <w:overflowPunct w:val="0"/>
        <w:autoSpaceDE w:val="0"/>
        <w:autoSpaceDN w:val="0"/>
        <w:adjustRightInd w:val="0"/>
        <w:ind w:left="360"/>
        <w:jc w:val="both"/>
        <w:textAlignment w:val="baseline"/>
        <w:rPr>
          <w:rFonts w:ascii="Times New Roman" w:hAnsi="Times New Roman"/>
          <w:sz w:val="20"/>
          <w:szCs w:val="20"/>
        </w:rPr>
      </w:pPr>
    </w:p>
    <w:p w14:paraId="7F9E5759" w14:textId="2CC860E7" w:rsidR="00347F8C" w:rsidRPr="00233DF8" w:rsidRDefault="00F94147" w:rsidP="008247A2">
      <w:pPr>
        <w:pStyle w:val="ListParagraph"/>
        <w:numPr>
          <w:ilvl w:val="0"/>
          <w:numId w:val="14"/>
        </w:numPr>
        <w:tabs>
          <w:tab w:val="left" w:pos="851"/>
        </w:tabs>
        <w:overflowPunct w:val="0"/>
        <w:autoSpaceDE w:val="0"/>
        <w:autoSpaceDN w:val="0"/>
        <w:adjustRightInd w:val="0"/>
        <w:jc w:val="both"/>
        <w:textAlignment w:val="baseline"/>
        <w:rPr>
          <w:rFonts w:ascii="Times New Roman" w:hAnsi="Times New Roman"/>
          <w:sz w:val="20"/>
          <w:szCs w:val="20"/>
        </w:rPr>
      </w:pPr>
      <w:r w:rsidRPr="00233DF8">
        <w:rPr>
          <w:rFonts w:ascii="Times New Roman" w:hAnsi="Times New Roman"/>
          <w:sz w:val="20"/>
          <w:szCs w:val="20"/>
        </w:rPr>
        <w:t>Parties</w:t>
      </w:r>
      <w:r w:rsidR="00347F8C" w:rsidRPr="00233DF8">
        <w:rPr>
          <w:rFonts w:ascii="Times New Roman" w:hAnsi="Times New Roman"/>
          <w:sz w:val="20"/>
          <w:szCs w:val="20"/>
        </w:rPr>
        <w:t xml:space="preserve"> and </w:t>
      </w:r>
      <w:r w:rsidRPr="00233DF8">
        <w:rPr>
          <w:rFonts w:ascii="Times New Roman" w:hAnsi="Times New Roman"/>
          <w:sz w:val="20"/>
          <w:szCs w:val="20"/>
        </w:rPr>
        <w:t>its</w:t>
      </w:r>
      <w:r w:rsidR="00347F8C" w:rsidRPr="00233DF8">
        <w:rPr>
          <w:rFonts w:ascii="Times New Roman" w:hAnsi="Times New Roman"/>
          <w:sz w:val="20"/>
          <w:szCs w:val="20"/>
        </w:rPr>
        <w:t xml:space="preserve"> Affiliates, shall not, directly or indirectly, solicit the employment of any of </w:t>
      </w:r>
      <w:r w:rsidRPr="00233DF8">
        <w:rPr>
          <w:rFonts w:ascii="Times New Roman" w:hAnsi="Times New Roman"/>
          <w:sz w:val="20"/>
          <w:szCs w:val="20"/>
        </w:rPr>
        <w:t xml:space="preserve">the other Party’s </w:t>
      </w:r>
      <w:r w:rsidR="00347F8C" w:rsidRPr="00233DF8">
        <w:rPr>
          <w:rFonts w:ascii="Times New Roman" w:hAnsi="Times New Roman"/>
          <w:sz w:val="20"/>
          <w:szCs w:val="20"/>
        </w:rPr>
        <w:t xml:space="preserve"> partners, members, directors or employees, as the case may be, involved in performing the Services while the Services are being performed or for a period of eighteen months following their completion or following termination of the Services Contract. </w:t>
      </w:r>
      <w:r w:rsidR="00F0179A" w:rsidRPr="00233DF8">
        <w:rPr>
          <w:rFonts w:ascii="Times New Roman" w:hAnsi="Times New Roman"/>
          <w:sz w:val="20"/>
          <w:szCs w:val="20"/>
          <w:lang w:val="en-US"/>
        </w:rPr>
        <w:t xml:space="preserve">Notwithstanding the foregoing, this restriction shall not apply to any employee who independently solicits employment or who responds to indirect solicitations (such as general newspaper advertisements, employment agency referrals and internet postings) not specifically targeting such </w:t>
      </w:r>
      <w:proofErr w:type="gramStart"/>
      <w:r w:rsidR="00F0179A" w:rsidRPr="00233DF8">
        <w:rPr>
          <w:rFonts w:ascii="Times New Roman" w:hAnsi="Times New Roman"/>
          <w:sz w:val="20"/>
          <w:szCs w:val="20"/>
          <w:lang w:val="en-US"/>
        </w:rPr>
        <w:t>employee</w:t>
      </w:r>
      <w:proofErr w:type="gramEnd"/>
      <w:r w:rsidR="0096672E">
        <w:rPr>
          <w:rFonts w:ascii="Times New Roman" w:hAnsi="Times New Roman"/>
          <w:sz w:val="20"/>
          <w:szCs w:val="20"/>
          <w:lang w:val="en-US"/>
        </w:rPr>
        <w:t>.</w:t>
      </w:r>
    </w:p>
    <w:p w14:paraId="61066F71" w14:textId="77777777" w:rsidR="00347F8C" w:rsidRPr="00233DF8" w:rsidRDefault="00347F8C" w:rsidP="004910D8">
      <w:pPr>
        <w:tabs>
          <w:tab w:val="left" w:pos="284"/>
          <w:tab w:val="left" w:pos="851"/>
        </w:tabs>
        <w:overflowPunct w:val="0"/>
        <w:autoSpaceDE w:val="0"/>
        <w:autoSpaceDN w:val="0"/>
        <w:adjustRightInd w:val="0"/>
        <w:spacing w:line="276" w:lineRule="auto"/>
        <w:ind w:left="425" w:hanging="425"/>
        <w:jc w:val="both"/>
        <w:textAlignment w:val="baseline"/>
        <w:rPr>
          <w:b/>
          <w:sz w:val="20"/>
          <w:szCs w:val="20"/>
          <w:u w:val="single"/>
          <w:lang w:val="en-GB"/>
        </w:rPr>
      </w:pPr>
      <w:r w:rsidRPr="00233DF8">
        <w:rPr>
          <w:b/>
          <w:sz w:val="20"/>
          <w:szCs w:val="20"/>
          <w:u w:val="single"/>
          <w:lang w:val="en-GB"/>
        </w:rPr>
        <w:t>Information</w:t>
      </w:r>
    </w:p>
    <w:p w14:paraId="4EEE20AF" w14:textId="77777777" w:rsidR="00347F8C" w:rsidRPr="00233DF8" w:rsidRDefault="00347F8C" w:rsidP="004910D8">
      <w:pPr>
        <w:tabs>
          <w:tab w:val="left" w:pos="284"/>
          <w:tab w:val="left" w:pos="851"/>
        </w:tabs>
        <w:overflowPunct w:val="0"/>
        <w:autoSpaceDE w:val="0"/>
        <w:autoSpaceDN w:val="0"/>
        <w:adjustRightInd w:val="0"/>
        <w:spacing w:line="276" w:lineRule="auto"/>
        <w:ind w:left="425" w:hanging="425"/>
        <w:jc w:val="both"/>
        <w:textAlignment w:val="baseline"/>
        <w:rPr>
          <w:b/>
          <w:sz w:val="20"/>
          <w:szCs w:val="20"/>
          <w:lang w:val="en-GB"/>
        </w:rPr>
      </w:pPr>
    </w:p>
    <w:p w14:paraId="6E163FE4" w14:textId="1E990DC7" w:rsidR="00347F8C" w:rsidRPr="00233DF8" w:rsidRDefault="00347F8C" w:rsidP="002D6579">
      <w:pPr>
        <w:pStyle w:val="ListParagraph"/>
        <w:numPr>
          <w:ilvl w:val="0"/>
          <w:numId w:val="14"/>
        </w:numPr>
        <w:tabs>
          <w:tab w:val="left" w:pos="851"/>
        </w:tabs>
        <w:overflowPunct w:val="0"/>
        <w:autoSpaceDE w:val="0"/>
        <w:autoSpaceDN w:val="0"/>
        <w:adjustRightInd w:val="0"/>
        <w:ind w:left="425" w:hanging="425"/>
        <w:jc w:val="both"/>
        <w:textAlignment w:val="baseline"/>
        <w:rPr>
          <w:rFonts w:ascii="Times New Roman" w:hAnsi="Times New Roman"/>
          <w:sz w:val="20"/>
          <w:szCs w:val="20"/>
        </w:rPr>
      </w:pPr>
      <w:r w:rsidRPr="00233DF8">
        <w:rPr>
          <w:rFonts w:ascii="Times New Roman" w:hAnsi="Times New Roman"/>
          <w:sz w:val="20"/>
          <w:szCs w:val="20"/>
        </w:rPr>
        <w:t>To enable us to perform the Services, you shall supply promptly all information and assistance and all access to documentation in your possession, custody or under your control and provide access to the management and staff of your organization where required by us</w:t>
      </w:r>
      <w:r w:rsidR="00F94147" w:rsidRPr="00233DF8">
        <w:rPr>
          <w:rFonts w:ascii="Times New Roman" w:hAnsi="Times New Roman"/>
          <w:sz w:val="20"/>
          <w:szCs w:val="20"/>
        </w:rPr>
        <w:t>, limited to the extent of performing the Services</w:t>
      </w:r>
      <w:r w:rsidRPr="00233DF8">
        <w:rPr>
          <w:rFonts w:ascii="Times New Roman" w:hAnsi="Times New Roman"/>
          <w:sz w:val="20"/>
          <w:szCs w:val="20"/>
        </w:rPr>
        <w:t xml:space="preserve">. </w:t>
      </w:r>
    </w:p>
    <w:p w14:paraId="669DF407" w14:textId="4648A28F" w:rsidR="00347F8C" w:rsidRPr="00233DF8" w:rsidRDefault="00347F8C" w:rsidP="008247A2">
      <w:pPr>
        <w:pStyle w:val="ListParagraph"/>
        <w:numPr>
          <w:ilvl w:val="0"/>
          <w:numId w:val="14"/>
        </w:numPr>
        <w:tabs>
          <w:tab w:val="left" w:pos="851"/>
        </w:tabs>
        <w:overflowPunct w:val="0"/>
        <w:autoSpaceDE w:val="0"/>
        <w:autoSpaceDN w:val="0"/>
        <w:adjustRightInd w:val="0"/>
        <w:jc w:val="both"/>
        <w:textAlignment w:val="baseline"/>
        <w:rPr>
          <w:rFonts w:ascii="Times New Roman" w:hAnsi="Times New Roman"/>
          <w:sz w:val="20"/>
          <w:szCs w:val="20"/>
        </w:rPr>
      </w:pPr>
      <w:r w:rsidRPr="00233DF8">
        <w:rPr>
          <w:rFonts w:ascii="Times New Roman" w:hAnsi="Times New Roman"/>
          <w:sz w:val="20"/>
          <w:szCs w:val="20"/>
        </w:rPr>
        <w:t xml:space="preserve">We may rely on any instructions or requests made or notices given or information supplied, whether orally or in writing, by any person whom we know to be or reasonably believe to be authorised by you to communicate with us for such purposes.  We may communicate with you by electronic mail on the basis that in consenting to this method of communication you accept the inherent risks (including the security risks of delay, alteration or interception of or unauthorised access to such communications, the risks of corruption of </w:t>
      </w:r>
      <w:r w:rsidRPr="00233DF8">
        <w:rPr>
          <w:rFonts w:ascii="Times New Roman" w:hAnsi="Times New Roman"/>
          <w:sz w:val="20"/>
          <w:szCs w:val="20"/>
        </w:rPr>
        <w:lastRenderedPageBreak/>
        <w:t xml:space="preserve">such communications and the risks of viruses or other harmful devices) and that you shall perform virus checks.  </w:t>
      </w:r>
    </w:p>
    <w:p w14:paraId="6DC9F2A1" w14:textId="77777777" w:rsidR="004910D8" w:rsidRPr="00233DF8" w:rsidRDefault="004910D8" w:rsidP="004910D8">
      <w:pPr>
        <w:pStyle w:val="ListParagraph"/>
        <w:tabs>
          <w:tab w:val="left" w:pos="851"/>
        </w:tabs>
        <w:overflowPunct w:val="0"/>
        <w:autoSpaceDE w:val="0"/>
        <w:autoSpaceDN w:val="0"/>
        <w:adjustRightInd w:val="0"/>
        <w:ind w:left="360"/>
        <w:jc w:val="both"/>
        <w:textAlignment w:val="baseline"/>
        <w:rPr>
          <w:rFonts w:ascii="Times New Roman" w:hAnsi="Times New Roman"/>
          <w:sz w:val="20"/>
          <w:szCs w:val="20"/>
        </w:rPr>
      </w:pPr>
    </w:p>
    <w:p w14:paraId="3ECFF118" w14:textId="141AD237" w:rsidR="00347F8C" w:rsidRPr="00233DF8" w:rsidRDefault="00347F8C" w:rsidP="008247A2">
      <w:pPr>
        <w:pStyle w:val="ListParagraph"/>
        <w:numPr>
          <w:ilvl w:val="0"/>
          <w:numId w:val="14"/>
        </w:numPr>
        <w:tabs>
          <w:tab w:val="left" w:pos="851"/>
        </w:tabs>
        <w:overflowPunct w:val="0"/>
        <w:autoSpaceDE w:val="0"/>
        <w:autoSpaceDN w:val="0"/>
        <w:adjustRightInd w:val="0"/>
        <w:jc w:val="both"/>
        <w:textAlignment w:val="baseline"/>
        <w:rPr>
          <w:rFonts w:ascii="Times New Roman" w:hAnsi="Times New Roman"/>
          <w:sz w:val="20"/>
          <w:szCs w:val="20"/>
        </w:rPr>
      </w:pPr>
      <w:r w:rsidRPr="00233DF8">
        <w:rPr>
          <w:rFonts w:ascii="Times New Roman" w:hAnsi="Times New Roman"/>
          <w:sz w:val="20"/>
          <w:szCs w:val="20"/>
        </w:rPr>
        <w:t xml:space="preserve">We may receive information from you </w:t>
      </w:r>
      <w:proofErr w:type="gramStart"/>
      <w:r w:rsidRPr="00233DF8">
        <w:rPr>
          <w:rFonts w:ascii="Times New Roman" w:hAnsi="Times New Roman"/>
          <w:sz w:val="20"/>
          <w:szCs w:val="20"/>
        </w:rPr>
        <w:t>in the course of</w:t>
      </w:r>
      <w:proofErr w:type="gramEnd"/>
      <w:r w:rsidRPr="00233DF8">
        <w:rPr>
          <w:rFonts w:ascii="Times New Roman" w:hAnsi="Times New Roman"/>
          <w:sz w:val="20"/>
          <w:szCs w:val="20"/>
        </w:rPr>
        <w:t xml:space="preserve"> delivering the Services.</w:t>
      </w:r>
    </w:p>
    <w:p w14:paraId="528626AB" w14:textId="77777777" w:rsidR="004910D8" w:rsidRPr="00233DF8" w:rsidRDefault="004910D8" w:rsidP="004910D8">
      <w:pPr>
        <w:pStyle w:val="ListParagraph"/>
        <w:tabs>
          <w:tab w:val="left" w:pos="284"/>
        </w:tabs>
        <w:overflowPunct w:val="0"/>
        <w:autoSpaceDE w:val="0"/>
        <w:autoSpaceDN w:val="0"/>
        <w:adjustRightInd w:val="0"/>
        <w:ind w:left="360"/>
        <w:jc w:val="both"/>
        <w:textAlignment w:val="baseline"/>
        <w:rPr>
          <w:rFonts w:ascii="Times New Roman" w:hAnsi="Times New Roman"/>
          <w:sz w:val="20"/>
          <w:szCs w:val="20"/>
        </w:rPr>
      </w:pPr>
    </w:p>
    <w:p w14:paraId="07FF0E31" w14:textId="537AF9E2" w:rsidR="00347F8C" w:rsidRPr="00233DF8" w:rsidRDefault="00055307" w:rsidP="008247A2">
      <w:pPr>
        <w:pStyle w:val="ListParagraph"/>
        <w:numPr>
          <w:ilvl w:val="0"/>
          <w:numId w:val="14"/>
        </w:numPr>
        <w:tabs>
          <w:tab w:val="left" w:pos="284"/>
        </w:tabs>
        <w:overflowPunct w:val="0"/>
        <w:autoSpaceDE w:val="0"/>
        <w:autoSpaceDN w:val="0"/>
        <w:adjustRightInd w:val="0"/>
        <w:jc w:val="both"/>
        <w:textAlignment w:val="baseline"/>
        <w:rPr>
          <w:rFonts w:ascii="Times New Roman" w:hAnsi="Times New Roman"/>
          <w:sz w:val="20"/>
          <w:szCs w:val="20"/>
        </w:rPr>
      </w:pPr>
      <w:r w:rsidRPr="00233DF8">
        <w:rPr>
          <w:rFonts w:ascii="Times New Roman" w:hAnsi="Times New Roman"/>
          <w:sz w:val="20"/>
          <w:szCs w:val="20"/>
          <w:lang w:val="en-US"/>
        </w:rPr>
        <w:t>Each party agrees that all information it provides or discloses to the other party in connection with the Services, whether by that party or any third party nominated by it, is and will be true, accurate, complete, and not misleading in any material respect. Neither party shall be liable to the other for any loss or damage suffered by the other party arising from fraud, misrepresentation, withholding of material information, or other default relating to such information, where such default is attributable to the party that suffered the loss (or its information sources). Upon reasonable request, each party agrees to provide written confirmations concerning the information and representations it has provided in connection with the Services.</w:t>
      </w:r>
      <w:r w:rsidR="00347F8C" w:rsidRPr="00233DF8">
        <w:rPr>
          <w:rFonts w:ascii="Times New Roman" w:hAnsi="Times New Roman"/>
          <w:sz w:val="20"/>
          <w:szCs w:val="20"/>
        </w:rPr>
        <w:t>You agree that all information provided or disclosed to us whether by you or by any party nominated by you is or will be true, accurate, complete and not misleading in any respect. We shall not be liable to you for any loss or damage suffered by you arising from fraud, misrepresentation, withholding of information material to the Services or other default relating to such material information, whether on your part or that of the other information sources. You agree to provide written confirmations concerning information provided to us and representations made to us in connection with our Services.</w:t>
      </w:r>
    </w:p>
    <w:p w14:paraId="71B0716D" w14:textId="77777777" w:rsidR="00347F8C" w:rsidRPr="00233DF8" w:rsidRDefault="00347F8C" w:rsidP="004910D8">
      <w:pPr>
        <w:tabs>
          <w:tab w:val="left" w:pos="284"/>
          <w:tab w:val="left" w:pos="851"/>
        </w:tabs>
        <w:overflowPunct w:val="0"/>
        <w:autoSpaceDE w:val="0"/>
        <w:autoSpaceDN w:val="0"/>
        <w:adjustRightInd w:val="0"/>
        <w:spacing w:line="276" w:lineRule="auto"/>
        <w:ind w:left="425" w:hanging="425"/>
        <w:jc w:val="both"/>
        <w:textAlignment w:val="baseline"/>
        <w:rPr>
          <w:sz w:val="20"/>
          <w:szCs w:val="20"/>
          <w:lang w:val="en-GB"/>
        </w:rPr>
      </w:pPr>
      <w:r w:rsidRPr="00233DF8">
        <w:rPr>
          <w:b/>
          <w:sz w:val="20"/>
          <w:szCs w:val="20"/>
          <w:u w:val="single"/>
          <w:lang w:val="en-GB"/>
        </w:rPr>
        <w:t>Knowledge and conflicts</w:t>
      </w:r>
    </w:p>
    <w:p w14:paraId="18FC67BF" w14:textId="77777777" w:rsidR="00347F8C" w:rsidRPr="00233DF8" w:rsidRDefault="00347F8C" w:rsidP="004910D8">
      <w:pPr>
        <w:tabs>
          <w:tab w:val="left" w:pos="851"/>
        </w:tabs>
        <w:overflowPunct w:val="0"/>
        <w:autoSpaceDE w:val="0"/>
        <w:autoSpaceDN w:val="0"/>
        <w:adjustRightInd w:val="0"/>
        <w:spacing w:line="276" w:lineRule="auto"/>
        <w:ind w:left="425" w:hanging="425"/>
        <w:jc w:val="both"/>
        <w:textAlignment w:val="baseline"/>
        <w:rPr>
          <w:sz w:val="20"/>
          <w:szCs w:val="20"/>
          <w:lang w:val="en-GB"/>
        </w:rPr>
      </w:pPr>
    </w:p>
    <w:p w14:paraId="2624DBB0" w14:textId="6D108C16" w:rsidR="00347F8C" w:rsidRPr="00233DF8" w:rsidRDefault="00347F8C" w:rsidP="008247A2">
      <w:pPr>
        <w:pStyle w:val="ListParagraph"/>
        <w:numPr>
          <w:ilvl w:val="0"/>
          <w:numId w:val="14"/>
        </w:numPr>
        <w:tabs>
          <w:tab w:val="left" w:pos="851"/>
        </w:tabs>
        <w:overflowPunct w:val="0"/>
        <w:autoSpaceDE w:val="0"/>
        <w:autoSpaceDN w:val="0"/>
        <w:adjustRightInd w:val="0"/>
        <w:jc w:val="both"/>
        <w:textAlignment w:val="baseline"/>
        <w:rPr>
          <w:rFonts w:ascii="Times New Roman" w:hAnsi="Times New Roman"/>
          <w:sz w:val="20"/>
          <w:szCs w:val="20"/>
        </w:rPr>
      </w:pPr>
      <w:r w:rsidRPr="00233DF8">
        <w:rPr>
          <w:rFonts w:ascii="Times New Roman" w:hAnsi="Times New Roman"/>
          <w:sz w:val="20"/>
          <w:szCs w:val="20"/>
        </w:rPr>
        <w:t>In this clause and in clauses 2</w:t>
      </w:r>
      <w:r w:rsidR="004910D8" w:rsidRPr="00233DF8">
        <w:rPr>
          <w:rFonts w:ascii="Times New Roman" w:hAnsi="Times New Roman"/>
          <w:sz w:val="20"/>
          <w:szCs w:val="20"/>
        </w:rPr>
        <w:t>9</w:t>
      </w:r>
      <w:r w:rsidRPr="00233DF8">
        <w:rPr>
          <w:rFonts w:ascii="Times New Roman" w:hAnsi="Times New Roman"/>
          <w:sz w:val="20"/>
          <w:szCs w:val="20"/>
        </w:rPr>
        <w:t xml:space="preserve"> and </w:t>
      </w:r>
      <w:r w:rsidR="004910D8" w:rsidRPr="00233DF8">
        <w:rPr>
          <w:rFonts w:ascii="Times New Roman" w:hAnsi="Times New Roman"/>
          <w:sz w:val="20"/>
          <w:szCs w:val="20"/>
        </w:rPr>
        <w:t>30</w:t>
      </w:r>
      <w:r w:rsidRPr="00233DF8">
        <w:rPr>
          <w:rFonts w:ascii="Times New Roman" w:hAnsi="Times New Roman"/>
          <w:sz w:val="20"/>
          <w:szCs w:val="20"/>
        </w:rPr>
        <w:t>, the following definitions shall apply:</w:t>
      </w:r>
    </w:p>
    <w:p w14:paraId="6F0CA57C" w14:textId="77777777" w:rsidR="00347F8C" w:rsidRPr="00233DF8" w:rsidRDefault="00347F8C" w:rsidP="004910D8">
      <w:pPr>
        <w:tabs>
          <w:tab w:val="left" w:pos="851"/>
        </w:tabs>
        <w:overflowPunct w:val="0"/>
        <w:autoSpaceDE w:val="0"/>
        <w:autoSpaceDN w:val="0"/>
        <w:adjustRightInd w:val="0"/>
        <w:spacing w:line="276" w:lineRule="auto"/>
        <w:ind w:left="425" w:hanging="425"/>
        <w:jc w:val="both"/>
        <w:textAlignment w:val="baseline"/>
        <w:rPr>
          <w:sz w:val="20"/>
          <w:szCs w:val="20"/>
          <w:lang w:val="en-GB"/>
        </w:rPr>
      </w:pPr>
    </w:p>
    <w:p w14:paraId="533568E0" w14:textId="77777777" w:rsidR="00347F8C" w:rsidRPr="00233DF8" w:rsidRDefault="00347F8C" w:rsidP="008247A2">
      <w:pPr>
        <w:numPr>
          <w:ilvl w:val="0"/>
          <w:numId w:val="9"/>
        </w:numPr>
        <w:tabs>
          <w:tab w:val="left" w:pos="851"/>
        </w:tabs>
        <w:overflowPunct w:val="0"/>
        <w:autoSpaceDE w:val="0"/>
        <w:autoSpaceDN w:val="0"/>
        <w:adjustRightInd w:val="0"/>
        <w:spacing w:line="276" w:lineRule="auto"/>
        <w:ind w:left="851" w:hanging="425"/>
        <w:jc w:val="both"/>
        <w:textAlignment w:val="baseline"/>
        <w:rPr>
          <w:sz w:val="20"/>
          <w:szCs w:val="20"/>
          <w:lang w:val="en-GB"/>
        </w:rPr>
      </w:pPr>
      <w:r w:rsidRPr="00233DF8">
        <w:rPr>
          <w:sz w:val="20"/>
          <w:szCs w:val="20"/>
          <w:lang w:val="en-GB"/>
        </w:rPr>
        <w:t>“</w:t>
      </w:r>
      <w:proofErr w:type="gramStart"/>
      <w:r w:rsidRPr="00233DF8">
        <w:rPr>
          <w:b/>
          <w:sz w:val="20"/>
          <w:szCs w:val="20"/>
          <w:lang w:val="en-GB"/>
        </w:rPr>
        <w:t>the</w:t>
      </w:r>
      <w:proofErr w:type="gramEnd"/>
      <w:r w:rsidRPr="00233DF8">
        <w:rPr>
          <w:b/>
          <w:sz w:val="20"/>
          <w:szCs w:val="20"/>
          <w:lang w:val="en-GB"/>
        </w:rPr>
        <w:t xml:space="preserve"> Engagement Team</w:t>
      </w:r>
      <w:r w:rsidRPr="00233DF8">
        <w:rPr>
          <w:sz w:val="20"/>
          <w:szCs w:val="20"/>
          <w:lang w:val="en-GB"/>
        </w:rPr>
        <w:t xml:space="preserve">” shall mean, collectively or individually, Protiviti </w:t>
      </w:r>
      <w:r w:rsidRPr="00233DF8">
        <w:rPr>
          <w:sz w:val="20"/>
          <w:szCs w:val="20"/>
          <w:lang w:val="en-GB"/>
        </w:rPr>
        <w:t xml:space="preserve">Persons who is or are involved in delivering the Services, </w:t>
      </w:r>
    </w:p>
    <w:p w14:paraId="430549B1" w14:textId="77777777" w:rsidR="00347F8C" w:rsidRPr="00233DF8" w:rsidRDefault="00347F8C" w:rsidP="004910D8">
      <w:pPr>
        <w:tabs>
          <w:tab w:val="left" w:pos="851"/>
        </w:tabs>
        <w:overflowPunct w:val="0"/>
        <w:autoSpaceDE w:val="0"/>
        <w:autoSpaceDN w:val="0"/>
        <w:adjustRightInd w:val="0"/>
        <w:spacing w:line="276" w:lineRule="auto"/>
        <w:ind w:left="426"/>
        <w:jc w:val="both"/>
        <w:textAlignment w:val="baseline"/>
        <w:rPr>
          <w:sz w:val="20"/>
          <w:szCs w:val="20"/>
          <w:lang w:val="en-GB"/>
        </w:rPr>
      </w:pPr>
    </w:p>
    <w:p w14:paraId="3CE8EFDB" w14:textId="77777777" w:rsidR="00347F8C" w:rsidRPr="00233DF8" w:rsidRDefault="00347F8C" w:rsidP="008247A2">
      <w:pPr>
        <w:numPr>
          <w:ilvl w:val="0"/>
          <w:numId w:val="9"/>
        </w:numPr>
        <w:tabs>
          <w:tab w:val="left" w:pos="851"/>
        </w:tabs>
        <w:overflowPunct w:val="0"/>
        <w:autoSpaceDE w:val="0"/>
        <w:autoSpaceDN w:val="0"/>
        <w:adjustRightInd w:val="0"/>
        <w:spacing w:line="276" w:lineRule="auto"/>
        <w:ind w:left="851" w:hanging="425"/>
        <w:jc w:val="both"/>
        <w:textAlignment w:val="baseline"/>
        <w:rPr>
          <w:sz w:val="20"/>
          <w:szCs w:val="20"/>
          <w:lang w:val="en-GB"/>
        </w:rPr>
      </w:pPr>
      <w:r w:rsidRPr="00233DF8">
        <w:rPr>
          <w:sz w:val="20"/>
          <w:szCs w:val="20"/>
          <w:lang w:val="en-GB"/>
        </w:rPr>
        <w:t>“</w:t>
      </w:r>
      <w:r w:rsidRPr="00233DF8">
        <w:rPr>
          <w:b/>
          <w:sz w:val="20"/>
          <w:szCs w:val="20"/>
          <w:lang w:val="en-GB"/>
        </w:rPr>
        <w:t>Colleagues</w:t>
      </w:r>
      <w:r w:rsidRPr="00233DF8">
        <w:rPr>
          <w:sz w:val="20"/>
          <w:szCs w:val="20"/>
          <w:lang w:val="en-GB"/>
        </w:rPr>
        <w:t>” or “</w:t>
      </w:r>
      <w:r w:rsidRPr="00233DF8">
        <w:rPr>
          <w:b/>
          <w:sz w:val="20"/>
          <w:szCs w:val="20"/>
          <w:lang w:val="en-GB"/>
        </w:rPr>
        <w:t>a Colleague</w:t>
      </w:r>
      <w:r w:rsidRPr="00233DF8">
        <w:rPr>
          <w:sz w:val="20"/>
          <w:szCs w:val="20"/>
          <w:lang w:val="en-GB"/>
        </w:rPr>
        <w:t>” shall mean, collectively or individually, Protiviti Persons who are not members of the Engagement Team.</w:t>
      </w:r>
    </w:p>
    <w:p w14:paraId="4F467541" w14:textId="77777777" w:rsidR="00347F8C" w:rsidRPr="00233DF8" w:rsidRDefault="00347F8C" w:rsidP="004910D8">
      <w:pPr>
        <w:tabs>
          <w:tab w:val="left" w:pos="851"/>
        </w:tabs>
        <w:overflowPunct w:val="0"/>
        <w:autoSpaceDE w:val="0"/>
        <w:autoSpaceDN w:val="0"/>
        <w:adjustRightInd w:val="0"/>
        <w:spacing w:line="276" w:lineRule="auto"/>
        <w:jc w:val="both"/>
        <w:textAlignment w:val="baseline"/>
        <w:rPr>
          <w:sz w:val="20"/>
          <w:szCs w:val="20"/>
          <w:lang w:val="en-GB"/>
        </w:rPr>
      </w:pPr>
    </w:p>
    <w:p w14:paraId="5D0D3081" w14:textId="1953197C" w:rsidR="00347F8C" w:rsidRPr="00233DF8" w:rsidRDefault="00347F8C" w:rsidP="008247A2">
      <w:pPr>
        <w:pStyle w:val="ListParagraph"/>
        <w:numPr>
          <w:ilvl w:val="0"/>
          <w:numId w:val="14"/>
        </w:numPr>
        <w:tabs>
          <w:tab w:val="left" w:pos="851"/>
        </w:tabs>
        <w:overflowPunct w:val="0"/>
        <w:autoSpaceDE w:val="0"/>
        <w:autoSpaceDN w:val="0"/>
        <w:adjustRightInd w:val="0"/>
        <w:jc w:val="both"/>
        <w:textAlignment w:val="baseline"/>
        <w:rPr>
          <w:rFonts w:ascii="Times New Roman" w:hAnsi="Times New Roman"/>
          <w:sz w:val="20"/>
          <w:szCs w:val="20"/>
        </w:rPr>
      </w:pPr>
      <w:r w:rsidRPr="00233DF8">
        <w:rPr>
          <w:rFonts w:ascii="Times New Roman" w:hAnsi="Times New Roman"/>
          <w:sz w:val="20"/>
          <w:szCs w:val="20"/>
        </w:rPr>
        <w:t>The Engagement Team shall not be required, expected or deemed to have knowledge of any information known to Colleagues which is not known to the Engagement Team or be required to obtain such information from Colleagues.</w:t>
      </w:r>
    </w:p>
    <w:p w14:paraId="5C36090A" w14:textId="77777777" w:rsidR="004910D8" w:rsidRPr="00233DF8" w:rsidRDefault="004910D8" w:rsidP="004910D8">
      <w:pPr>
        <w:pStyle w:val="ListParagraph"/>
        <w:tabs>
          <w:tab w:val="left" w:pos="851"/>
        </w:tabs>
        <w:overflowPunct w:val="0"/>
        <w:autoSpaceDE w:val="0"/>
        <w:autoSpaceDN w:val="0"/>
        <w:adjustRightInd w:val="0"/>
        <w:ind w:left="360"/>
        <w:jc w:val="both"/>
        <w:textAlignment w:val="baseline"/>
        <w:rPr>
          <w:rFonts w:ascii="Times New Roman" w:hAnsi="Times New Roman"/>
          <w:sz w:val="20"/>
          <w:szCs w:val="20"/>
        </w:rPr>
      </w:pPr>
    </w:p>
    <w:p w14:paraId="59012ADB" w14:textId="7F863F44" w:rsidR="00347F8C" w:rsidRPr="00233DF8" w:rsidRDefault="00347F8C" w:rsidP="008247A2">
      <w:pPr>
        <w:pStyle w:val="ListParagraph"/>
        <w:numPr>
          <w:ilvl w:val="0"/>
          <w:numId w:val="14"/>
        </w:numPr>
        <w:tabs>
          <w:tab w:val="left" w:pos="851"/>
        </w:tabs>
        <w:overflowPunct w:val="0"/>
        <w:autoSpaceDE w:val="0"/>
        <w:autoSpaceDN w:val="0"/>
        <w:adjustRightInd w:val="0"/>
        <w:jc w:val="both"/>
        <w:textAlignment w:val="baseline"/>
        <w:rPr>
          <w:rFonts w:ascii="Times New Roman" w:hAnsi="Times New Roman"/>
          <w:sz w:val="20"/>
          <w:szCs w:val="20"/>
        </w:rPr>
      </w:pPr>
      <w:r w:rsidRPr="00233DF8">
        <w:rPr>
          <w:rFonts w:ascii="Times New Roman" w:hAnsi="Times New Roman"/>
          <w:sz w:val="20"/>
          <w:szCs w:val="20"/>
        </w:rPr>
        <w:t xml:space="preserve">The Engagement Team shall not be required to make use of or to disclose to you any information, whether known to them personally or known to Colleagues, which is confidential to another client. </w:t>
      </w:r>
    </w:p>
    <w:p w14:paraId="1CD5E6F5" w14:textId="77777777" w:rsidR="00347F8C" w:rsidRPr="00233DF8" w:rsidRDefault="00347F8C" w:rsidP="004910D8">
      <w:pPr>
        <w:numPr>
          <w:ilvl w:val="12"/>
          <w:numId w:val="0"/>
        </w:numPr>
        <w:tabs>
          <w:tab w:val="left" w:pos="284"/>
          <w:tab w:val="left" w:pos="851"/>
        </w:tabs>
        <w:overflowPunct w:val="0"/>
        <w:autoSpaceDE w:val="0"/>
        <w:autoSpaceDN w:val="0"/>
        <w:adjustRightInd w:val="0"/>
        <w:spacing w:line="276" w:lineRule="auto"/>
        <w:ind w:left="425" w:hanging="425"/>
        <w:jc w:val="both"/>
        <w:textAlignment w:val="baseline"/>
        <w:rPr>
          <w:b/>
          <w:sz w:val="20"/>
          <w:szCs w:val="20"/>
          <w:u w:val="single"/>
          <w:lang w:val="en-GB"/>
        </w:rPr>
      </w:pPr>
    </w:p>
    <w:p w14:paraId="5509FED9" w14:textId="77777777" w:rsidR="00347F8C" w:rsidRPr="00233DF8" w:rsidRDefault="00347F8C" w:rsidP="004910D8">
      <w:pPr>
        <w:numPr>
          <w:ilvl w:val="12"/>
          <w:numId w:val="0"/>
        </w:numPr>
        <w:tabs>
          <w:tab w:val="left" w:pos="284"/>
          <w:tab w:val="left" w:pos="851"/>
        </w:tabs>
        <w:overflowPunct w:val="0"/>
        <w:autoSpaceDE w:val="0"/>
        <w:autoSpaceDN w:val="0"/>
        <w:adjustRightInd w:val="0"/>
        <w:spacing w:line="276" w:lineRule="auto"/>
        <w:jc w:val="both"/>
        <w:textAlignment w:val="baseline"/>
        <w:rPr>
          <w:sz w:val="20"/>
          <w:szCs w:val="20"/>
          <w:lang w:val="en-GB"/>
        </w:rPr>
      </w:pPr>
      <w:r w:rsidRPr="00233DF8">
        <w:rPr>
          <w:b/>
          <w:sz w:val="20"/>
          <w:szCs w:val="20"/>
          <w:u w:val="single"/>
          <w:lang w:val="en-GB"/>
        </w:rPr>
        <w:t>Third party rights</w:t>
      </w:r>
    </w:p>
    <w:p w14:paraId="7B82AD5C" w14:textId="77777777" w:rsidR="00347F8C" w:rsidRPr="00233DF8" w:rsidRDefault="00347F8C" w:rsidP="004910D8">
      <w:pPr>
        <w:numPr>
          <w:ilvl w:val="12"/>
          <w:numId w:val="0"/>
        </w:numPr>
        <w:tabs>
          <w:tab w:val="left" w:pos="851"/>
        </w:tabs>
        <w:overflowPunct w:val="0"/>
        <w:autoSpaceDE w:val="0"/>
        <w:autoSpaceDN w:val="0"/>
        <w:adjustRightInd w:val="0"/>
        <w:spacing w:line="276" w:lineRule="auto"/>
        <w:ind w:left="425" w:hanging="425"/>
        <w:jc w:val="both"/>
        <w:textAlignment w:val="baseline"/>
        <w:rPr>
          <w:sz w:val="20"/>
          <w:szCs w:val="20"/>
          <w:lang w:val="en-GB"/>
        </w:rPr>
      </w:pPr>
    </w:p>
    <w:p w14:paraId="5F419D27" w14:textId="53C05E62" w:rsidR="00347F8C" w:rsidRPr="00233DF8" w:rsidRDefault="00347F8C" w:rsidP="008247A2">
      <w:pPr>
        <w:pStyle w:val="ListParagraph"/>
        <w:numPr>
          <w:ilvl w:val="0"/>
          <w:numId w:val="14"/>
        </w:numPr>
        <w:tabs>
          <w:tab w:val="left" w:pos="851"/>
        </w:tabs>
        <w:overflowPunct w:val="0"/>
        <w:autoSpaceDE w:val="0"/>
        <w:autoSpaceDN w:val="0"/>
        <w:adjustRightInd w:val="0"/>
        <w:jc w:val="both"/>
        <w:textAlignment w:val="baseline"/>
        <w:rPr>
          <w:rFonts w:ascii="Times New Roman" w:hAnsi="Times New Roman"/>
          <w:sz w:val="20"/>
          <w:szCs w:val="20"/>
        </w:rPr>
      </w:pPr>
      <w:r w:rsidRPr="00233DF8">
        <w:rPr>
          <w:rFonts w:ascii="Times New Roman" w:hAnsi="Times New Roman"/>
          <w:sz w:val="20"/>
          <w:szCs w:val="20"/>
        </w:rPr>
        <w:t xml:space="preserve">The Services Contract shall not create or give rise to, nor shall it be intended to create or give rise to, any </w:t>
      </w:r>
      <w:proofErr w:type="gramStart"/>
      <w:r w:rsidRPr="00233DF8">
        <w:rPr>
          <w:rFonts w:ascii="Times New Roman" w:hAnsi="Times New Roman"/>
          <w:sz w:val="20"/>
          <w:szCs w:val="20"/>
        </w:rPr>
        <w:t>third party</w:t>
      </w:r>
      <w:proofErr w:type="gramEnd"/>
      <w:r w:rsidRPr="00233DF8">
        <w:rPr>
          <w:rFonts w:ascii="Times New Roman" w:hAnsi="Times New Roman"/>
          <w:sz w:val="20"/>
          <w:szCs w:val="20"/>
        </w:rPr>
        <w:t xml:space="preserve"> rights.  No third party shall have any right to enforce or rely on any provision of the Services Contract which does or may confer any right or benefit on any third party, directly or indirectly, expressly or impliedly. The application of any legislation giving to or conferring on third parties contractual or other rights in connection with the Services Contract shall be excluded.  No Protiviti Person shall be deemed to be a third party for the purposes of this clause.</w:t>
      </w:r>
    </w:p>
    <w:p w14:paraId="7336CF62" w14:textId="77777777" w:rsidR="00347F8C" w:rsidRPr="00233DF8" w:rsidRDefault="00347F8C" w:rsidP="004910D8">
      <w:pPr>
        <w:numPr>
          <w:ilvl w:val="12"/>
          <w:numId w:val="0"/>
        </w:numPr>
        <w:tabs>
          <w:tab w:val="left" w:pos="284"/>
          <w:tab w:val="left" w:pos="851"/>
        </w:tabs>
        <w:overflowPunct w:val="0"/>
        <w:autoSpaceDE w:val="0"/>
        <w:autoSpaceDN w:val="0"/>
        <w:adjustRightInd w:val="0"/>
        <w:spacing w:line="276" w:lineRule="auto"/>
        <w:ind w:left="425" w:hanging="425"/>
        <w:jc w:val="both"/>
        <w:textAlignment w:val="baseline"/>
        <w:rPr>
          <w:b/>
          <w:sz w:val="20"/>
          <w:szCs w:val="20"/>
          <w:u w:val="single"/>
          <w:lang w:val="en-GB"/>
        </w:rPr>
      </w:pPr>
    </w:p>
    <w:p w14:paraId="18BEEA39" w14:textId="77777777" w:rsidR="00347F8C" w:rsidRPr="00233DF8" w:rsidRDefault="00347F8C" w:rsidP="004910D8">
      <w:pPr>
        <w:numPr>
          <w:ilvl w:val="12"/>
          <w:numId w:val="0"/>
        </w:numPr>
        <w:tabs>
          <w:tab w:val="left" w:pos="284"/>
          <w:tab w:val="left" w:pos="851"/>
        </w:tabs>
        <w:overflowPunct w:val="0"/>
        <w:autoSpaceDE w:val="0"/>
        <w:autoSpaceDN w:val="0"/>
        <w:adjustRightInd w:val="0"/>
        <w:spacing w:line="276" w:lineRule="auto"/>
        <w:jc w:val="both"/>
        <w:textAlignment w:val="baseline"/>
        <w:rPr>
          <w:b/>
          <w:sz w:val="20"/>
          <w:szCs w:val="20"/>
          <w:lang w:val="en-GB"/>
        </w:rPr>
      </w:pPr>
      <w:r w:rsidRPr="00233DF8">
        <w:rPr>
          <w:b/>
          <w:sz w:val="20"/>
          <w:szCs w:val="20"/>
          <w:u w:val="single"/>
          <w:lang w:val="en-GB"/>
        </w:rPr>
        <w:t>Force majeure</w:t>
      </w:r>
    </w:p>
    <w:p w14:paraId="6F2C5DDA" w14:textId="77777777" w:rsidR="00347F8C" w:rsidRPr="00233DF8" w:rsidRDefault="00347F8C" w:rsidP="004910D8">
      <w:pPr>
        <w:numPr>
          <w:ilvl w:val="12"/>
          <w:numId w:val="0"/>
        </w:numPr>
        <w:tabs>
          <w:tab w:val="left" w:pos="851"/>
        </w:tabs>
        <w:overflowPunct w:val="0"/>
        <w:autoSpaceDE w:val="0"/>
        <w:autoSpaceDN w:val="0"/>
        <w:adjustRightInd w:val="0"/>
        <w:spacing w:line="276" w:lineRule="auto"/>
        <w:ind w:left="425" w:hanging="425"/>
        <w:jc w:val="both"/>
        <w:textAlignment w:val="baseline"/>
        <w:rPr>
          <w:sz w:val="20"/>
          <w:szCs w:val="20"/>
          <w:lang w:val="en-GB"/>
        </w:rPr>
      </w:pPr>
    </w:p>
    <w:p w14:paraId="14196989" w14:textId="7129814F" w:rsidR="00347F8C" w:rsidRPr="00233DF8" w:rsidRDefault="00347F8C" w:rsidP="008247A2">
      <w:pPr>
        <w:pStyle w:val="ListParagraph"/>
        <w:numPr>
          <w:ilvl w:val="0"/>
          <w:numId w:val="14"/>
        </w:numPr>
        <w:tabs>
          <w:tab w:val="left" w:pos="851"/>
        </w:tabs>
        <w:overflowPunct w:val="0"/>
        <w:autoSpaceDE w:val="0"/>
        <w:autoSpaceDN w:val="0"/>
        <w:adjustRightInd w:val="0"/>
        <w:jc w:val="both"/>
        <w:textAlignment w:val="baseline"/>
        <w:rPr>
          <w:rFonts w:ascii="Times New Roman" w:hAnsi="Times New Roman"/>
          <w:sz w:val="20"/>
          <w:szCs w:val="20"/>
        </w:rPr>
      </w:pPr>
      <w:r w:rsidRPr="00233DF8">
        <w:rPr>
          <w:rFonts w:ascii="Times New Roman" w:hAnsi="Times New Roman"/>
          <w:sz w:val="20"/>
          <w:szCs w:val="20"/>
        </w:rPr>
        <w:t xml:space="preserve">Neither of us shall be in breach of our contractual obligations nor shall either of us incur any liability to the other if we or you are unable to comply with the Services Contract as a result of any cause beyond our or your reasonable control, including but not limited to, fire, flood, earthquake, natural disasters or other acts of God, terrorist acts, </w:t>
      </w:r>
      <w:r w:rsidRPr="00233DF8">
        <w:rPr>
          <w:rFonts w:ascii="Times New Roman" w:hAnsi="Times New Roman"/>
          <w:sz w:val="20"/>
          <w:szCs w:val="20"/>
        </w:rPr>
        <w:lastRenderedPageBreak/>
        <w:t>riots, civil disorders, government action or the like. In the event of any such occurrence affecting one of us, that one shall be obliged as soon as reasonably practicable to notify the other, who shall have the option of suspending or terminating the operation of the Services Contract on notice taking effect immediately on delivery.</w:t>
      </w:r>
    </w:p>
    <w:p w14:paraId="2DF271A1" w14:textId="77777777" w:rsidR="00347F8C" w:rsidRPr="00233DF8" w:rsidRDefault="00347F8C" w:rsidP="004910D8">
      <w:pPr>
        <w:numPr>
          <w:ilvl w:val="12"/>
          <w:numId w:val="0"/>
        </w:numPr>
        <w:tabs>
          <w:tab w:val="left" w:pos="284"/>
          <w:tab w:val="left" w:pos="851"/>
        </w:tabs>
        <w:overflowPunct w:val="0"/>
        <w:autoSpaceDE w:val="0"/>
        <w:autoSpaceDN w:val="0"/>
        <w:adjustRightInd w:val="0"/>
        <w:spacing w:line="276" w:lineRule="auto"/>
        <w:ind w:left="425" w:hanging="425"/>
        <w:jc w:val="both"/>
        <w:textAlignment w:val="baseline"/>
        <w:rPr>
          <w:b/>
          <w:sz w:val="20"/>
          <w:szCs w:val="20"/>
          <w:u w:val="single"/>
          <w:lang w:val="en-GB"/>
        </w:rPr>
      </w:pPr>
    </w:p>
    <w:p w14:paraId="48FE048E" w14:textId="77777777" w:rsidR="00347F8C" w:rsidRPr="00233DF8" w:rsidRDefault="00347F8C" w:rsidP="004910D8">
      <w:pPr>
        <w:numPr>
          <w:ilvl w:val="12"/>
          <w:numId w:val="0"/>
        </w:numPr>
        <w:tabs>
          <w:tab w:val="left" w:pos="284"/>
          <w:tab w:val="left" w:pos="851"/>
        </w:tabs>
        <w:overflowPunct w:val="0"/>
        <w:autoSpaceDE w:val="0"/>
        <w:autoSpaceDN w:val="0"/>
        <w:adjustRightInd w:val="0"/>
        <w:spacing w:line="276" w:lineRule="auto"/>
        <w:ind w:left="425" w:hanging="425"/>
        <w:jc w:val="both"/>
        <w:textAlignment w:val="baseline"/>
        <w:rPr>
          <w:sz w:val="20"/>
          <w:szCs w:val="20"/>
          <w:lang w:val="en-GB"/>
        </w:rPr>
      </w:pPr>
      <w:r w:rsidRPr="00233DF8">
        <w:rPr>
          <w:b/>
          <w:sz w:val="20"/>
          <w:szCs w:val="20"/>
          <w:u w:val="single"/>
          <w:lang w:val="en-GB"/>
        </w:rPr>
        <w:t>Waiver, assignment and sub-contractors</w:t>
      </w:r>
    </w:p>
    <w:p w14:paraId="540197F9" w14:textId="77777777" w:rsidR="00347F8C" w:rsidRPr="00233DF8" w:rsidRDefault="00347F8C" w:rsidP="004910D8">
      <w:pPr>
        <w:numPr>
          <w:ilvl w:val="12"/>
          <w:numId w:val="0"/>
        </w:numPr>
        <w:tabs>
          <w:tab w:val="left" w:pos="851"/>
        </w:tabs>
        <w:overflowPunct w:val="0"/>
        <w:autoSpaceDE w:val="0"/>
        <w:autoSpaceDN w:val="0"/>
        <w:adjustRightInd w:val="0"/>
        <w:spacing w:line="276" w:lineRule="auto"/>
        <w:ind w:left="425" w:hanging="425"/>
        <w:jc w:val="both"/>
        <w:textAlignment w:val="baseline"/>
        <w:rPr>
          <w:sz w:val="20"/>
          <w:szCs w:val="20"/>
          <w:lang w:val="en-GB"/>
        </w:rPr>
      </w:pPr>
    </w:p>
    <w:p w14:paraId="5C3003DF" w14:textId="27EDD0AE" w:rsidR="00347F8C" w:rsidRPr="00233DF8" w:rsidRDefault="00347F8C" w:rsidP="008247A2">
      <w:pPr>
        <w:pStyle w:val="ListParagraph"/>
        <w:numPr>
          <w:ilvl w:val="0"/>
          <w:numId w:val="14"/>
        </w:numPr>
        <w:tabs>
          <w:tab w:val="left" w:pos="851"/>
        </w:tabs>
        <w:overflowPunct w:val="0"/>
        <w:autoSpaceDE w:val="0"/>
        <w:autoSpaceDN w:val="0"/>
        <w:adjustRightInd w:val="0"/>
        <w:jc w:val="both"/>
        <w:textAlignment w:val="baseline"/>
        <w:rPr>
          <w:rFonts w:ascii="Times New Roman" w:hAnsi="Times New Roman"/>
          <w:sz w:val="20"/>
          <w:szCs w:val="20"/>
        </w:rPr>
      </w:pPr>
      <w:r w:rsidRPr="00233DF8">
        <w:rPr>
          <w:rFonts w:ascii="Times New Roman" w:hAnsi="Times New Roman"/>
          <w:sz w:val="20"/>
          <w:szCs w:val="20"/>
        </w:rPr>
        <w:t>Failure by any one of us to exercise or enforce any rights available to us shall not amount to a waiver of any rights available to either of us.</w:t>
      </w:r>
    </w:p>
    <w:p w14:paraId="7F179B65" w14:textId="77777777" w:rsidR="004910D8" w:rsidRPr="00233DF8" w:rsidRDefault="004910D8" w:rsidP="004910D8">
      <w:pPr>
        <w:pStyle w:val="ListParagraph"/>
        <w:tabs>
          <w:tab w:val="left" w:pos="851"/>
        </w:tabs>
        <w:overflowPunct w:val="0"/>
        <w:autoSpaceDE w:val="0"/>
        <w:autoSpaceDN w:val="0"/>
        <w:adjustRightInd w:val="0"/>
        <w:ind w:left="360"/>
        <w:jc w:val="both"/>
        <w:textAlignment w:val="baseline"/>
        <w:rPr>
          <w:rFonts w:ascii="Times New Roman" w:hAnsi="Times New Roman"/>
          <w:sz w:val="20"/>
          <w:szCs w:val="20"/>
        </w:rPr>
      </w:pPr>
    </w:p>
    <w:p w14:paraId="28CCF60C" w14:textId="536926F9" w:rsidR="004910D8" w:rsidRDefault="003E0EBC" w:rsidP="00A80FAF">
      <w:pPr>
        <w:pStyle w:val="ListParagraph"/>
        <w:tabs>
          <w:tab w:val="left" w:pos="851"/>
        </w:tabs>
        <w:overflowPunct w:val="0"/>
        <w:autoSpaceDE w:val="0"/>
        <w:autoSpaceDN w:val="0"/>
        <w:adjustRightInd w:val="0"/>
        <w:jc w:val="both"/>
        <w:textAlignment w:val="baseline"/>
        <w:rPr>
          <w:rFonts w:ascii="Times New Roman" w:hAnsi="Times New Roman"/>
          <w:sz w:val="20"/>
          <w:szCs w:val="20"/>
          <w:lang w:val="en-US"/>
        </w:rPr>
      </w:pPr>
      <w:r w:rsidRPr="00233DF8">
        <w:rPr>
          <w:rFonts w:ascii="Times New Roman" w:hAnsi="Times New Roman"/>
          <w:sz w:val="20"/>
          <w:szCs w:val="20"/>
          <w:lang w:val="en-US"/>
        </w:rPr>
        <w:t xml:space="preserve">Neither Party shall have the right to assign the benefit (or transfer the burden) of this Services Contract to another party without the written </w:t>
      </w:r>
      <w:r w:rsidR="00A80FAF">
        <w:rPr>
          <w:rFonts w:ascii="Times New Roman" w:hAnsi="Times New Roman"/>
          <w:sz w:val="20"/>
          <w:szCs w:val="20"/>
          <w:lang w:val="en-US"/>
        </w:rPr>
        <w:t>intimation</w:t>
      </w:r>
      <w:r w:rsidRPr="00233DF8">
        <w:rPr>
          <w:rFonts w:ascii="Times New Roman" w:hAnsi="Times New Roman"/>
          <w:sz w:val="20"/>
          <w:szCs w:val="20"/>
          <w:lang w:val="en-US"/>
        </w:rPr>
        <w:t xml:space="preserve"> of the other Party.</w:t>
      </w:r>
    </w:p>
    <w:p w14:paraId="69271663" w14:textId="77777777" w:rsidR="00A80FAF" w:rsidRPr="00233DF8" w:rsidRDefault="00A80FAF" w:rsidP="00A80FAF">
      <w:pPr>
        <w:pStyle w:val="ListParagraph"/>
        <w:tabs>
          <w:tab w:val="left" w:pos="851"/>
        </w:tabs>
        <w:overflowPunct w:val="0"/>
        <w:autoSpaceDE w:val="0"/>
        <w:autoSpaceDN w:val="0"/>
        <w:adjustRightInd w:val="0"/>
        <w:jc w:val="both"/>
        <w:textAlignment w:val="baseline"/>
        <w:rPr>
          <w:rFonts w:ascii="Times New Roman" w:hAnsi="Times New Roman"/>
          <w:sz w:val="20"/>
          <w:szCs w:val="20"/>
        </w:rPr>
      </w:pPr>
    </w:p>
    <w:p w14:paraId="273A39CF" w14:textId="2EDB2952" w:rsidR="00347F8C" w:rsidRPr="00233DF8" w:rsidRDefault="00347F8C" w:rsidP="008247A2">
      <w:pPr>
        <w:pStyle w:val="ListParagraph"/>
        <w:numPr>
          <w:ilvl w:val="0"/>
          <w:numId w:val="14"/>
        </w:numPr>
        <w:tabs>
          <w:tab w:val="left" w:pos="851"/>
        </w:tabs>
        <w:overflowPunct w:val="0"/>
        <w:autoSpaceDE w:val="0"/>
        <w:autoSpaceDN w:val="0"/>
        <w:adjustRightInd w:val="0"/>
        <w:jc w:val="both"/>
        <w:textAlignment w:val="baseline"/>
        <w:rPr>
          <w:rFonts w:ascii="Times New Roman" w:hAnsi="Times New Roman"/>
          <w:sz w:val="20"/>
          <w:szCs w:val="20"/>
        </w:rPr>
      </w:pPr>
      <w:r w:rsidRPr="00233DF8">
        <w:rPr>
          <w:rFonts w:ascii="Times New Roman" w:hAnsi="Times New Roman"/>
          <w:sz w:val="20"/>
          <w:szCs w:val="20"/>
        </w:rPr>
        <w:t xml:space="preserve">We shall have the right to appoint sub-contractors to assist us in delivering the </w:t>
      </w:r>
      <w:proofErr w:type="gramStart"/>
      <w:r w:rsidRPr="00233DF8">
        <w:rPr>
          <w:rFonts w:ascii="Times New Roman" w:hAnsi="Times New Roman"/>
          <w:sz w:val="20"/>
          <w:szCs w:val="20"/>
        </w:rPr>
        <w:t>Services</w:t>
      </w:r>
      <w:proofErr w:type="gramEnd"/>
      <w:r w:rsidRPr="00233DF8">
        <w:rPr>
          <w:rFonts w:ascii="Times New Roman" w:hAnsi="Times New Roman"/>
          <w:sz w:val="20"/>
          <w:szCs w:val="20"/>
        </w:rPr>
        <w:t xml:space="preserve"> but where any such sub-contractors are not Protiviti Persons we shall seek your approval before doing so. Where we appoint sub-contractors under this clause, for all purposes in connection with the Services Contract their work shall be deemed to be part of the Services, and we shall be responsible and liable for the work of the sub-contractors. </w:t>
      </w:r>
    </w:p>
    <w:p w14:paraId="7FC89502" w14:textId="77777777" w:rsidR="00347F8C" w:rsidRPr="00233DF8" w:rsidRDefault="00347F8C" w:rsidP="004910D8">
      <w:pPr>
        <w:numPr>
          <w:ilvl w:val="12"/>
          <w:numId w:val="0"/>
        </w:numPr>
        <w:tabs>
          <w:tab w:val="left" w:pos="851"/>
        </w:tabs>
        <w:overflowPunct w:val="0"/>
        <w:autoSpaceDE w:val="0"/>
        <w:autoSpaceDN w:val="0"/>
        <w:adjustRightInd w:val="0"/>
        <w:spacing w:line="276" w:lineRule="auto"/>
        <w:ind w:left="425" w:hanging="425"/>
        <w:jc w:val="both"/>
        <w:textAlignment w:val="baseline"/>
        <w:rPr>
          <w:sz w:val="20"/>
          <w:szCs w:val="20"/>
          <w:lang w:val="en-GB"/>
        </w:rPr>
      </w:pPr>
    </w:p>
    <w:p w14:paraId="4D09739F" w14:textId="77777777" w:rsidR="00347F8C" w:rsidRPr="00233DF8" w:rsidRDefault="00347F8C" w:rsidP="004910D8">
      <w:pPr>
        <w:numPr>
          <w:ilvl w:val="12"/>
          <w:numId w:val="0"/>
        </w:numPr>
        <w:tabs>
          <w:tab w:val="left" w:pos="284"/>
          <w:tab w:val="left" w:pos="851"/>
        </w:tabs>
        <w:overflowPunct w:val="0"/>
        <w:autoSpaceDE w:val="0"/>
        <w:autoSpaceDN w:val="0"/>
        <w:adjustRightInd w:val="0"/>
        <w:spacing w:line="276" w:lineRule="auto"/>
        <w:ind w:left="425" w:hanging="425"/>
        <w:jc w:val="both"/>
        <w:textAlignment w:val="baseline"/>
        <w:rPr>
          <w:sz w:val="20"/>
          <w:szCs w:val="20"/>
          <w:lang w:val="en-GB"/>
        </w:rPr>
      </w:pPr>
      <w:r w:rsidRPr="00233DF8">
        <w:rPr>
          <w:b/>
          <w:sz w:val="20"/>
          <w:szCs w:val="20"/>
          <w:u w:val="single"/>
          <w:lang w:val="en-GB"/>
        </w:rPr>
        <w:t>Confidential information</w:t>
      </w:r>
    </w:p>
    <w:p w14:paraId="7EA58B60" w14:textId="77777777" w:rsidR="00347F8C" w:rsidRPr="00233DF8" w:rsidRDefault="00347F8C" w:rsidP="004910D8">
      <w:pPr>
        <w:numPr>
          <w:ilvl w:val="12"/>
          <w:numId w:val="0"/>
        </w:numPr>
        <w:tabs>
          <w:tab w:val="left" w:pos="851"/>
        </w:tabs>
        <w:overflowPunct w:val="0"/>
        <w:autoSpaceDE w:val="0"/>
        <w:autoSpaceDN w:val="0"/>
        <w:adjustRightInd w:val="0"/>
        <w:spacing w:line="276" w:lineRule="auto"/>
        <w:ind w:left="425" w:hanging="425"/>
        <w:jc w:val="both"/>
        <w:textAlignment w:val="baseline"/>
        <w:rPr>
          <w:sz w:val="20"/>
          <w:szCs w:val="20"/>
          <w:lang w:val="en-GB"/>
        </w:rPr>
      </w:pPr>
    </w:p>
    <w:p w14:paraId="2FE0E24E" w14:textId="7ADCD286" w:rsidR="00347F8C" w:rsidRPr="00233DF8" w:rsidRDefault="00347F8C" w:rsidP="008247A2">
      <w:pPr>
        <w:pStyle w:val="ListParagraph"/>
        <w:numPr>
          <w:ilvl w:val="0"/>
          <w:numId w:val="14"/>
        </w:numPr>
        <w:tabs>
          <w:tab w:val="left" w:pos="851"/>
        </w:tabs>
        <w:overflowPunct w:val="0"/>
        <w:autoSpaceDE w:val="0"/>
        <w:autoSpaceDN w:val="0"/>
        <w:adjustRightInd w:val="0"/>
        <w:jc w:val="both"/>
        <w:textAlignment w:val="baseline"/>
        <w:rPr>
          <w:rFonts w:ascii="Times New Roman" w:hAnsi="Times New Roman"/>
          <w:sz w:val="20"/>
          <w:szCs w:val="20"/>
        </w:rPr>
      </w:pPr>
      <w:r w:rsidRPr="00233DF8">
        <w:rPr>
          <w:rFonts w:ascii="Times New Roman" w:hAnsi="Times New Roman"/>
          <w:sz w:val="20"/>
          <w:szCs w:val="20"/>
        </w:rPr>
        <w:t>Confidential information</w:t>
      </w:r>
      <w:r w:rsidR="008C0481" w:rsidRPr="00233DF8">
        <w:rPr>
          <w:rFonts w:ascii="Times New Roman" w:hAnsi="Times New Roman"/>
          <w:sz w:val="20"/>
          <w:szCs w:val="20"/>
        </w:rPr>
        <w:t xml:space="preserve"> </w:t>
      </w:r>
      <w:r w:rsidR="008C0481" w:rsidRPr="00233DF8">
        <w:rPr>
          <w:rFonts w:ascii="Times New Roman" w:hAnsi="Times New Roman"/>
          <w:sz w:val="20"/>
          <w:szCs w:val="20"/>
          <w:lang w:val="en-US"/>
        </w:rPr>
        <w:t>shall mean any and all non-public information, in whatever form (whether oral, written, electronic, or otherwise), disclosed or made available by the Company or its representatives to Protiviti or its personnel, whether before or after the date of this Services Contract, and regardless of whether it is marked or designated as 'confidential' or 'proprietary'. </w:t>
      </w:r>
      <w:r w:rsidRPr="00233DF8">
        <w:rPr>
          <w:rFonts w:ascii="Times New Roman" w:hAnsi="Times New Roman"/>
          <w:sz w:val="20"/>
          <w:szCs w:val="20"/>
        </w:rPr>
        <w:t xml:space="preserve"> shall include any information which is identified by you at the time of disclosure as being of a confidential nature (including, but not limited to, business plans, </w:t>
      </w:r>
      <w:r w:rsidRPr="00233DF8">
        <w:rPr>
          <w:rFonts w:ascii="Times New Roman" w:hAnsi="Times New Roman"/>
          <w:sz w:val="20"/>
          <w:szCs w:val="20"/>
        </w:rPr>
        <w:t>products, trade secret processes or methodologies, software, documentation, design specifications, other technical documents and other proprietary rights or information) or that is disclosed to us under circumstances that would lead a reasonable person to understand that such information is confidential or proprietary in nature. Confidential information does not include information that (i) is or becomes generally available to the public without breach by us of our confidentiality obligations under this Services Contract, (ii) is received by us from a third party without restriction against disclosure, (iii) was known to us without restriction prior to disclosure, or (iv) is independently developed by us without subsequent use of Confidential information.</w:t>
      </w:r>
    </w:p>
    <w:p w14:paraId="61568AB3" w14:textId="77777777" w:rsidR="00347F8C" w:rsidRPr="00233DF8" w:rsidRDefault="00347F8C" w:rsidP="004910D8">
      <w:pPr>
        <w:numPr>
          <w:ilvl w:val="12"/>
          <w:numId w:val="0"/>
        </w:numPr>
        <w:tabs>
          <w:tab w:val="left" w:pos="851"/>
        </w:tabs>
        <w:overflowPunct w:val="0"/>
        <w:autoSpaceDE w:val="0"/>
        <w:autoSpaceDN w:val="0"/>
        <w:adjustRightInd w:val="0"/>
        <w:spacing w:line="276" w:lineRule="auto"/>
        <w:ind w:left="425" w:hanging="425"/>
        <w:jc w:val="both"/>
        <w:textAlignment w:val="baseline"/>
        <w:rPr>
          <w:sz w:val="20"/>
          <w:szCs w:val="20"/>
          <w:lang w:val="en-GB"/>
        </w:rPr>
      </w:pPr>
    </w:p>
    <w:p w14:paraId="5013CFFD" w14:textId="70B25B8A" w:rsidR="00347F8C" w:rsidRPr="00233DF8" w:rsidRDefault="00347F8C" w:rsidP="008247A2">
      <w:pPr>
        <w:pStyle w:val="ListParagraph"/>
        <w:numPr>
          <w:ilvl w:val="0"/>
          <w:numId w:val="14"/>
        </w:numPr>
        <w:tabs>
          <w:tab w:val="left" w:pos="851"/>
        </w:tabs>
        <w:overflowPunct w:val="0"/>
        <w:autoSpaceDE w:val="0"/>
        <w:autoSpaceDN w:val="0"/>
        <w:adjustRightInd w:val="0"/>
        <w:jc w:val="both"/>
        <w:textAlignment w:val="baseline"/>
        <w:rPr>
          <w:rFonts w:ascii="Times New Roman" w:hAnsi="Times New Roman"/>
          <w:sz w:val="20"/>
          <w:szCs w:val="20"/>
        </w:rPr>
      </w:pPr>
      <w:r w:rsidRPr="00233DF8">
        <w:rPr>
          <w:rFonts w:ascii="Times New Roman" w:hAnsi="Times New Roman"/>
          <w:sz w:val="20"/>
          <w:szCs w:val="20"/>
        </w:rPr>
        <w:t>We shall protect the Confidential information in a manner consistent with the treatment that we accord to our own Confidential information of a similar nature, and we shall use and reproduce Confidential information only to perform our obligations under this Services Contract or for our internal collection, analysis and training purposes. We may disclose Confidential information to Protiviti Persons and to our employees, agents and subcontractors, who have a need to know, and employees of our Affiliates who have a need to know</w:t>
      </w:r>
      <w:r w:rsidR="008C0481" w:rsidRPr="00233DF8">
        <w:rPr>
          <w:rFonts w:ascii="Times New Roman" w:hAnsi="Times New Roman"/>
          <w:sz w:val="20"/>
          <w:szCs w:val="20"/>
        </w:rPr>
        <w:t xml:space="preserve"> with prior written consent from the </w:t>
      </w:r>
      <w:proofErr w:type="gramStart"/>
      <w:r w:rsidR="008C0481" w:rsidRPr="00233DF8">
        <w:rPr>
          <w:rFonts w:ascii="Times New Roman" w:hAnsi="Times New Roman"/>
          <w:sz w:val="20"/>
          <w:szCs w:val="20"/>
        </w:rPr>
        <w:t>Company.</w:t>
      </w:r>
      <w:r w:rsidRPr="00233DF8">
        <w:rPr>
          <w:rFonts w:ascii="Times New Roman" w:hAnsi="Times New Roman"/>
          <w:sz w:val="20"/>
          <w:szCs w:val="20"/>
        </w:rPr>
        <w:t>.</w:t>
      </w:r>
      <w:proofErr w:type="gramEnd"/>
      <w:r w:rsidRPr="00233DF8">
        <w:rPr>
          <w:rFonts w:ascii="Times New Roman" w:hAnsi="Times New Roman"/>
          <w:sz w:val="20"/>
          <w:szCs w:val="20"/>
        </w:rPr>
        <w:t xml:space="preserve"> We may also disclose Confidential information</w:t>
      </w:r>
      <w:r w:rsidR="008C0481" w:rsidRPr="00233DF8">
        <w:rPr>
          <w:rFonts w:ascii="Times New Roman" w:hAnsi="Times New Roman"/>
          <w:sz w:val="20"/>
          <w:szCs w:val="20"/>
        </w:rPr>
        <w:t xml:space="preserve"> </w:t>
      </w:r>
      <w:r w:rsidR="008C0481" w:rsidRPr="00233DF8">
        <w:rPr>
          <w:rFonts w:ascii="Times New Roman" w:hAnsi="Times New Roman"/>
          <w:sz w:val="20"/>
          <w:szCs w:val="20"/>
          <w:lang w:val="en-US"/>
        </w:rPr>
        <w:t xml:space="preserve">only to the extent strictly required by applicable law, regulation, or by a court or other regulatory authority of competent jurisdiction. In such an event, to the extent legally permissible, we shall provide you with prompt prior written notice of such requirement to allow you a reasonable opportunity to seek a protective order or other appropriate remedy. We shall disclose only that portion of the Confidential Information which is legally required to be disclosed. Furthermore, we may disclose Confidential Information to our professional advisers and indemnity insurers, provided </w:t>
      </w:r>
      <w:r w:rsidR="008C0481" w:rsidRPr="00233DF8">
        <w:rPr>
          <w:rFonts w:ascii="Times New Roman" w:hAnsi="Times New Roman"/>
          <w:sz w:val="20"/>
          <w:szCs w:val="20"/>
          <w:lang w:val="en-US"/>
        </w:rPr>
        <w:lastRenderedPageBreak/>
        <w:t>that any such disclosure is made on a strict need-to-know basis and that such recipients are bound by professional or contractual confidentiality obligations.</w:t>
      </w:r>
      <w:bookmarkStart w:id="0" w:name="_Hlk156224103"/>
      <w:r w:rsidRPr="00233DF8">
        <w:rPr>
          <w:rFonts w:ascii="Times New Roman" w:hAnsi="Times New Roman"/>
          <w:sz w:val="20"/>
          <w:szCs w:val="20"/>
        </w:rPr>
        <w:t xml:space="preserve">Notwithstanding, anything contrary agreed under the Services Contract, you agree that our obligations under Section </w:t>
      </w:r>
      <w:r w:rsidR="002119EA" w:rsidRPr="00233DF8">
        <w:rPr>
          <w:rFonts w:ascii="Times New Roman" w:hAnsi="Times New Roman"/>
          <w:sz w:val="20"/>
          <w:szCs w:val="20"/>
        </w:rPr>
        <w:t>37</w:t>
      </w:r>
      <w:r w:rsidRPr="00233DF8">
        <w:rPr>
          <w:rFonts w:ascii="Times New Roman" w:hAnsi="Times New Roman"/>
          <w:sz w:val="20"/>
          <w:szCs w:val="20"/>
        </w:rPr>
        <w:t xml:space="preserve"> and 3</w:t>
      </w:r>
      <w:r w:rsidR="002119EA" w:rsidRPr="00233DF8">
        <w:rPr>
          <w:rFonts w:ascii="Times New Roman" w:hAnsi="Times New Roman"/>
          <w:sz w:val="20"/>
          <w:szCs w:val="20"/>
        </w:rPr>
        <w:t>7</w:t>
      </w:r>
      <w:r w:rsidRPr="00233DF8">
        <w:rPr>
          <w:rFonts w:ascii="Times New Roman" w:hAnsi="Times New Roman"/>
          <w:sz w:val="20"/>
          <w:szCs w:val="20"/>
        </w:rPr>
        <w:t xml:space="preserve"> (Confidential Information) shall survive and </w:t>
      </w:r>
      <w:r w:rsidR="006C7F01">
        <w:rPr>
          <w:rFonts w:ascii="Times New Roman" w:hAnsi="Times New Roman"/>
          <w:sz w:val="20"/>
          <w:szCs w:val="20"/>
        </w:rPr>
        <w:t>t</w:t>
      </w:r>
      <w:r w:rsidR="00F825B4" w:rsidRPr="00233DF8">
        <w:rPr>
          <w:rFonts w:ascii="Times New Roman" w:hAnsi="Times New Roman"/>
          <w:sz w:val="20"/>
          <w:szCs w:val="20"/>
          <w:lang w:val="en-US"/>
        </w:rPr>
        <w:t>he completion of the Services or the termination or expiration of the Engagement Letter, and shall remain in full force and effect for a</w:t>
      </w:r>
      <w:r w:rsidR="00BD01E2" w:rsidRPr="00233DF8">
        <w:rPr>
          <w:rFonts w:ascii="Times New Roman" w:hAnsi="Times New Roman"/>
          <w:sz w:val="20"/>
          <w:szCs w:val="20"/>
          <w:lang w:val="en-US"/>
        </w:rPr>
        <w:t xml:space="preserve"> the term of this Engagement Letter </w:t>
      </w:r>
      <w:r w:rsidRPr="00233DF8">
        <w:rPr>
          <w:rFonts w:ascii="Times New Roman" w:hAnsi="Times New Roman"/>
          <w:sz w:val="20"/>
          <w:szCs w:val="20"/>
        </w:rPr>
        <w:t>will be in force only during the term of the Engagement Letter and shall not in any event survive post completion of Services or termination or expiration of the Engagement Letter, whichever is earlier.</w:t>
      </w:r>
    </w:p>
    <w:bookmarkEnd w:id="0"/>
    <w:p w14:paraId="7F007DA0" w14:textId="77777777" w:rsidR="004910D8" w:rsidRPr="00233DF8" w:rsidRDefault="004910D8" w:rsidP="004910D8">
      <w:pPr>
        <w:pStyle w:val="ListParagraph"/>
        <w:tabs>
          <w:tab w:val="left" w:pos="851"/>
        </w:tabs>
        <w:overflowPunct w:val="0"/>
        <w:autoSpaceDE w:val="0"/>
        <w:autoSpaceDN w:val="0"/>
        <w:adjustRightInd w:val="0"/>
        <w:ind w:left="360"/>
        <w:jc w:val="both"/>
        <w:textAlignment w:val="baseline"/>
        <w:rPr>
          <w:rFonts w:ascii="Times New Roman" w:hAnsi="Times New Roman"/>
          <w:sz w:val="20"/>
          <w:szCs w:val="20"/>
        </w:rPr>
      </w:pPr>
    </w:p>
    <w:p w14:paraId="2A2FBEF3" w14:textId="14D5B4E4" w:rsidR="00F825B4" w:rsidRPr="00233DF8" w:rsidRDefault="00347F8C" w:rsidP="007C333E">
      <w:pPr>
        <w:jc w:val="both"/>
        <w:rPr>
          <w:sz w:val="20"/>
          <w:szCs w:val="20"/>
        </w:rPr>
      </w:pPr>
      <w:r w:rsidRPr="00233DF8">
        <w:rPr>
          <w:sz w:val="20"/>
          <w:szCs w:val="20"/>
        </w:rPr>
        <w:t xml:space="preserve">For the purposes of marketing and publishing or selling our services, we may wish to disclose that we have performed work for you without disclosing any Confidential information. </w:t>
      </w:r>
      <w:r w:rsidR="00F825B4" w:rsidRPr="00233DF8">
        <w:rPr>
          <w:sz w:val="20"/>
          <w:szCs w:val="20"/>
        </w:rPr>
        <w:t xml:space="preserve">  We shall not, for the purposes of marketing, publishing, selling our services, or for any other promotional activity, disclose that we have performed work for you, nor use your name, logo, or trademarks, without obtaining your express prior written consent. </w:t>
      </w:r>
      <w:proofErr w:type="gramStart"/>
      <w:r w:rsidR="00F825B4" w:rsidRPr="00233DF8">
        <w:rPr>
          <w:sz w:val="20"/>
          <w:szCs w:val="20"/>
        </w:rPr>
        <w:t>Any</w:t>
      </w:r>
      <w:proofErr w:type="gramEnd"/>
      <w:r w:rsidR="00F825B4" w:rsidRPr="00233DF8">
        <w:rPr>
          <w:sz w:val="20"/>
          <w:szCs w:val="20"/>
        </w:rPr>
        <w:t xml:space="preserve"> disclosure approved by you </w:t>
      </w:r>
      <w:proofErr w:type="gramStart"/>
      <w:r w:rsidR="00F825B4" w:rsidRPr="00233DF8">
        <w:rPr>
          <w:sz w:val="20"/>
          <w:szCs w:val="20"/>
        </w:rPr>
        <w:t>shall not</w:t>
      </w:r>
      <w:proofErr w:type="gramEnd"/>
      <w:r w:rsidR="00F825B4" w:rsidRPr="00233DF8">
        <w:rPr>
          <w:sz w:val="20"/>
          <w:szCs w:val="20"/>
        </w:rPr>
        <w:t xml:space="preserve"> contain any of your Confidential Information.</w:t>
      </w:r>
    </w:p>
    <w:p w14:paraId="4A6689D0" w14:textId="77777777" w:rsidR="004910D8" w:rsidRPr="00233DF8" w:rsidRDefault="004910D8" w:rsidP="004910D8">
      <w:pPr>
        <w:numPr>
          <w:ilvl w:val="12"/>
          <w:numId w:val="0"/>
        </w:numPr>
        <w:tabs>
          <w:tab w:val="left" w:pos="284"/>
          <w:tab w:val="left" w:pos="851"/>
        </w:tabs>
        <w:overflowPunct w:val="0"/>
        <w:autoSpaceDE w:val="0"/>
        <w:autoSpaceDN w:val="0"/>
        <w:adjustRightInd w:val="0"/>
        <w:spacing w:line="276" w:lineRule="auto"/>
        <w:ind w:left="425" w:hanging="425"/>
        <w:jc w:val="both"/>
        <w:textAlignment w:val="baseline"/>
        <w:rPr>
          <w:b/>
          <w:sz w:val="20"/>
          <w:szCs w:val="20"/>
          <w:u w:val="single"/>
          <w:lang w:val="en-GB"/>
        </w:rPr>
      </w:pPr>
    </w:p>
    <w:p w14:paraId="57CC3F99" w14:textId="77777777" w:rsidR="004910D8" w:rsidRPr="00233DF8" w:rsidRDefault="004910D8" w:rsidP="004910D8">
      <w:pPr>
        <w:numPr>
          <w:ilvl w:val="12"/>
          <w:numId w:val="0"/>
        </w:numPr>
        <w:tabs>
          <w:tab w:val="left" w:pos="284"/>
          <w:tab w:val="left" w:pos="851"/>
        </w:tabs>
        <w:overflowPunct w:val="0"/>
        <w:autoSpaceDE w:val="0"/>
        <w:autoSpaceDN w:val="0"/>
        <w:adjustRightInd w:val="0"/>
        <w:spacing w:line="276" w:lineRule="auto"/>
        <w:ind w:left="425" w:hanging="425"/>
        <w:jc w:val="both"/>
        <w:textAlignment w:val="baseline"/>
        <w:rPr>
          <w:b/>
          <w:sz w:val="20"/>
          <w:szCs w:val="20"/>
          <w:u w:val="single"/>
          <w:lang w:val="en-GB"/>
        </w:rPr>
      </w:pPr>
    </w:p>
    <w:p w14:paraId="76E8228C" w14:textId="5AC1CC6C" w:rsidR="00347F8C" w:rsidRPr="00233DF8" w:rsidRDefault="00347F8C" w:rsidP="004910D8">
      <w:pPr>
        <w:numPr>
          <w:ilvl w:val="12"/>
          <w:numId w:val="0"/>
        </w:numPr>
        <w:tabs>
          <w:tab w:val="left" w:pos="284"/>
          <w:tab w:val="left" w:pos="851"/>
        </w:tabs>
        <w:overflowPunct w:val="0"/>
        <w:autoSpaceDE w:val="0"/>
        <w:autoSpaceDN w:val="0"/>
        <w:adjustRightInd w:val="0"/>
        <w:spacing w:line="276" w:lineRule="auto"/>
        <w:ind w:left="425" w:hanging="425"/>
        <w:jc w:val="both"/>
        <w:textAlignment w:val="baseline"/>
        <w:rPr>
          <w:b/>
          <w:sz w:val="20"/>
          <w:szCs w:val="20"/>
          <w:u w:val="single"/>
          <w:lang w:val="en-GB"/>
        </w:rPr>
      </w:pPr>
      <w:r w:rsidRPr="00233DF8">
        <w:rPr>
          <w:b/>
          <w:sz w:val="20"/>
          <w:szCs w:val="20"/>
          <w:u w:val="single"/>
          <w:lang w:val="en-GB"/>
        </w:rPr>
        <w:t>Liability provisions</w:t>
      </w:r>
    </w:p>
    <w:p w14:paraId="42824C12" w14:textId="77777777" w:rsidR="00347F8C" w:rsidRPr="00233DF8" w:rsidRDefault="00347F8C" w:rsidP="004910D8">
      <w:pPr>
        <w:numPr>
          <w:ilvl w:val="12"/>
          <w:numId w:val="0"/>
        </w:numPr>
        <w:tabs>
          <w:tab w:val="left" w:pos="851"/>
        </w:tabs>
        <w:overflowPunct w:val="0"/>
        <w:autoSpaceDE w:val="0"/>
        <w:autoSpaceDN w:val="0"/>
        <w:adjustRightInd w:val="0"/>
        <w:spacing w:line="276" w:lineRule="auto"/>
        <w:ind w:left="425" w:hanging="425"/>
        <w:jc w:val="both"/>
        <w:textAlignment w:val="baseline"/>
        <w:rPr>
          <w:sz w:val="20"/>
          <w:szCs w:val="20"/>
          <w:lang w:val="en-GB"/>
        </w:rPr>
      </w:pPr>
    </w:p>
    <w:p w14:paraId="1BAD2815" w14:textId="7AAA6176" w:rsidR="00347F8C" w:rsidRPr="00233DF8" w:rsidRDefault="00C900D6" w:rsidP="008247A2">
      <w:pPr>
        <w:pStyle w:val="ListParagraph"/>
        <w:numPr>
          <w:ilvl w:val="0"/>
          <w:numId w:val="14"/>
        </w:numPr>
        <w:tabs>
          <w:tab w:val="left" w:pos="851"/>
        </w:tabs>
        <w:overflowPunct w:val="0"/>
        <w:autoSpaceDE w:val="0"/>
        <w:autoSpaceDN w:val="0"/>
        <w:adjustRightInd w:val="0"/>
        <w:jc w:val="both"/>
        <w:textAlignment w:val="baseline"/>
        <w:rPr>
          <w:rFonts w:ascii="Times New Roman" w:hAnsi="Times New Roman"/>
          <w:sz w:val="20"/>
          <w:szCs w:val="20"/>
        </w:rPr>
      </w:pPr>
      <w:r w:rsidRPr="00233DF8">
        <w:rPr>
          <w:rFonts w:ascii="Times New Roman" w:hAnsi="Times New Roman"/>
          <w:sz w:val="20"/>
          <w:szCs w:val="20"/>
        </w:rPr>
        <w:t>Each Party’s</w:t>
      </w:r>
      <w:r w:rsidR="00347F8C" w:rsidRPr="00233DF8">
        <w:rPr>
          <w:rFonts w:ascii="Times New Roman" w:hAnsi="Times New Roman"/>
          <w:sz w:val="20"/>
          <w:szCs w:val="20"/>
        </w:rPr>
        <w:t xml:space="preserve"> liability in connection with the Services shall be limited in accordance with this clause.</w:t>
      </w:r>
    </w:p>
    <w:p w14:paraId="33DE3679" w14:textId="47E73F9C" w:rsidR="00347F8C" w:rsidRPr="00233DF8" w:rsidRDefault="00347F8C" w:rsidP="004910D8">
      <w:pPr>
        <w:numPr>
          <w:ilvl w:val="12"/>
          <w:numId w:val="0"/>
        </w:numPr>
        <w:tabs>
          <w:tab w:val="left" w:pos="851"/>
        </w:tabs>
        <w:overflowPunct w:val="0"/>
        <w:autoSpaceDE w:val="0"/>
        <w:autoSpaceDN w:val="0"/>
        <w:adjustRightInd w:val="0"/>
        <w:spacing w:line="276" w:lineRule="auto"/>
        <w:ind w:left="425" w:hanging="425"/>
        <w:jc w:val="both"/>
        <w:textAlignment w:val="baseline"/>
        <w:rPr>
          <w:sz w:val="20"/>
          <w:szCs w:val="20"/>
          <w:lang w:val="en-GB"/>
        </w:rPr>
      </w:pPr>
      <w:r w:rsidRPr="00233DF8">
        <w:rPr>
          <w:sz w:val="20"/>
          <w:szCs w:val="20"/>
          <w:lang w:val="en-GB"/>
        </w:rPr>
        <w:tab/>
        <w:t>3</w:t>
      </w:r>
      <w:r w:rsidR="002119EA" w:rsidRPr="00233DF8">
        <w:rPr>
          <w:sz w:val="20"/>
          <w:szCs w:val="20"/>
          <w:lang w:val="en-GB"/>
        </w:rPr>
        <w:t>9</w:t>
      </w:r>
      <w:r w:rsidRPr="00233DF8">
        <w:rPr>
          <w:sz w:val="20"/>
          <w:szCs w:val="20"/>
          <w:lang w:val="en-GB"/>
        </w:rPr>
        <w:t>.1</w:t>
      </w:r>
      <w:r w:rsidRPr="00233DF8">
        <w:rPr>
          <w:sz w:val="20"/>
          <w:szCs w:val="20"/>
          <w:lang w:val="en-GB"/>
        </w:rPr>
        <w:tab/>
        <w:t xml:space="preserve">In the </w:t>
      </w:r>
      <w:proofErr w:type="gramStart"/>
      <w:r w:rsidRPr="00233DF8">
        <w:rPr>
          <w:sz w:val="20"/>
          <w:szCs w:val="20"/>
          <w:lang w:val="en-GB"/>
        </w:rPr>
        <w:t>particular circumstances</w:t>
      </w:r>
      <w:proofErr w:type="gramEnd"/>
      <w:r w:rsidRPr="00233DF8">
        <w:rPr>
          <w:sz w:val="20"/>
          <w:szCs w:val="20"/>
          <w:lang w:val="en-GB"/>
        </w:rPr>
        <w:t xml:space="preserve"> of the Services set out in the Engagement Letter and subject to clauses </w:t>
      </w:r>
      <w:r w:rsidR="004910D8" w:rsidRPr="00233DF8">
        <w:rPr>
          <w:sz w:val="20"/>
          <w:szCs w:val="20"/>
          <w:lang w:val="en-GB"/>
        </w:rPr>
        <w:t>40</w:t>
      </w:r>
      <w:r w:rsidRPr="00233DF8">
        <w:rPr>
          <w:sz w:val="20"/>
          <w:szCs w:val="20"/>
          <w:lang w:val="en-GB"/>
        </w:rPr>
        <w:t xml:space="preserve">, </w:t>
      </w:r>
      <w:r w:rsidR="004910D8" w:rsidRPr="00233DF8">
        <w:rPr>
          <w:sz w:val="20"/>
          <w:szCs w:val="20"/>
          <w:lang w:val="en-GB"/>
        </w:rPr>
        <w:t>41</w:t>
      </w:r>
      <w:r w:rsidRPr="00233DF8">
        <w:rPr>
          <w:sz w:val="20"/>
          <w:szCs w:val="20"/>
          <w:lang w:val="en-GB"/>
        </w:rPr>
        <w:t xml:space="preserve"> and </w:t>
      </w:r>
      <w:r w:rsidR="004910D8" w:rsidRPr="00233DF8">
        <w:rPr>
          <w:sz w:val="20"/>
          <w:szCs w:val="20"/>
          <w:lang w:val="en-GB"/>
        </w:rPr>
        <w:t>42</w:t>
      </w:r>
      <w:r w:rsidRPr="00233DF8">
        <w:rPr>
          <w:sz w:val="20"/>
          <w:szCs w:val="20"/>
          <w:lang w:val="en-GB"/>
        </w:rPr>
        <w:t>.</w:t>
      </w:r>
    </w:p>
    <w:p w14:paraId="6EDC8CAE" w14:textId="77777777" w:rsidR="00347F8C" w:rsidRPr="00233DF8" w:rsidRDefault="00347F8C" w:rsidP="004910D8">
      <w:pPr>
        <w:numPr>
          <w:ilvl w:val="12"/>
          <w:numId w:val="0"/>
        </w:numPr>
        <w:tabs>
          <w:tab w:val="left" w:pos="851"/>
        </w:tabs>
        <w:overflowPunct w:val="0"/>
        <w:autoSpaceDE w:val="0"/>
        <w:autoSpaceDN w:val="0"/>
        <w:adjustRightInd w:val="0"/>
        <w:spacing w:line="276" w:lineRule="auto"/>
        <w:ind w:left="425" w:hanging="425"/>
        <w:jc w:val="both"/>
        <w:textAlignment w:val="baseline"/>
        <w:rPr>
          <w:sz w:val="20"/>
          <w:szCs w:val="20"/>
          <w:lang w:val="en-GB"/>
        </w:rPr>
      </w:pPr>
    </w:p>
    <w:p w14:paraId="1E0DEF6A" w14:textId="1F6960F3" w:rsidR="00347F8C" w:rsidRPr="00233DF8" w:rsidRDefault="00347F8C" w:rsidP="008247A2">
      <w:pPr>
        <w:numPr>
          <w:ilvl w:val="0"/>
          <w:numId w:val="9"/>
        </w:numPr>
        <w:tabs>
          <w:tab w:val="left" w:pos="851"/>
        </w:tabs>
        <w:overflowPunct w:val="0"/>
        <w:autoSpaceDE w:val="0"/>
        <w:autoSpaceDN w:val="0"/>
        <w:adjustRightInd w:val="0"/>
        <w:spacing w:line="276" w:lineRule="auto"/>
        <w:ind w:left="851" w:hanging="425"/>
        <w:jc w:val="both"/>
        <w:textAlignment w:val="baseline"/>
        <w:rPr>
          <w:sz w:val="20"/>
          <w:szCs w:val="20"/>
          <w:lang w:val="en-GB"/>
        </w:rPr>
      </w:pPr>
      <w:r w:rsidRPr="00233DF8">
        <w:rPr>
          <w:sz w:val="20"/>
          <w:szCs w:val="20"/>
          <w:lang w:val="en-GB"/>
        </w:rPr>
        <w:t xml:space="preserve">the aggregate liability to </w:t>
      </w:r>
      <w:r w:rsidR="00C900D6" w:rsidRPr="00233DF8">
        <w:rPr>
          <w:sz w:val="20"/>
          <w:szCs w:val="20"/>
          <w:lang w:val="en-GB"/>
        </w:rPr>
        <w:t xml:space="preserve">the other </w:t>
      </w:r>
      <w:proofErr w:type="gramStart"/>
      <w:r w:rsidR="00C900D6" w:rsidRPr="00233DF8">
        <w:rPr>
          <w:sz w:val="20"/>
          <w:szCs w:val="20"/>
          <w:lang w:val="en-GB"/>
        </w:rPr>
        <w:t xml:space="preserve">Party </w:t>
      </w:r>
      <w:r w:rsidRPr="00233DF8">
        <w:rPr>
          <w:sz w:val="20"/>
          <w:szCs w:val="20"/>
          <w:lang w:val="en-GB"/>
        </w:rPr>
        <w:t xml:space="preserve"> and</w:t>
      </w:r>
      <w:proofErr w:type="gramEnd"/>
      <w:r w:rsidRPr="00233DF8">
        <w:rPr>
          <w:sz w:val="20"/>
          <w:szCs w:val="20"/>
          <w:lang w:val="en-GB"/>
        </w:rPr>
        <w:t xml:space="preserve"> to Other Beneficiaries of each and all </w:t>
      </w:r>
      <w:r w:rsidR="00F43AC4" w:rsidRPr="00233DF8">
        <w:rPr>
          <w:sz w:val="20"/>
          <w:szCs w:val="20"/>
          <w:lang w:val="en-GB"/>
        </w:rPr>
        <w:t xml:space="preserve">such Party’s </w:t>
      </w:r>
      <w:r w:rsidR="00C900D6" w:rsidRPr="00233DF8">
        <w:rPr>
          <w:sz w:val="20"/>
          <w:szCs w:val="20"/>
          <w:lang w:val="en-GB"/>
        </w:rPr>
        <w:t>p</w:t>
      </w:r>
      <w:r w:rsidRPr="00233DF8">
        <w:rPr>
          <w:sz w:val="20"/>
          <w:szCs w:val="20"/>
          <w:lang w:val="en-GB"/>
        </w:rPr>
        <w:t>ersons and subcontracto</w:t>
      </w:r>
      <w:r w:rsidR="00F43AC4" w:rsidRPr="00233DF8">
        <w:rPr>
          <w:sz w:val="20"/>
          <w:szCs w:val="20"/>
          <w:lang w:val="en-GB"/>
        </w:rPr>
        <w:t>rs</w:t>
      </w:r>
      <w:r w:rsidRPr="00233DF8">
        <w:rPr>
          <w:sz w:val="20"/>
          <w:szCs w:val="20"/>
          <w:lang w:val="en-GB"/>
        </w:rPr>
        <w:t>,</w:t>
      </w:r>
    </w:p>
    <w:p w14:paraId="17A68742" w14:textId="77777777" w:rsidR="00347F8C" w:rsidRPr="00233DF8" w:rsidRDefault="00347F8C" w:rsidP="004910D8">
      <w:pPr>
        <w:tabs>
          <w:tab w:val="left" w:pos="851"/>
        </w:tabs>
        <w:overflowPunct w:val="0"/>
        <w:autoSpaceDE w:val="0"/>
        <w:autoSpaceDN w:val="0"/>
        <w:adjustRightInd w:val="0"/>
        <w:spacing w:line="276" w:lineRule="auto"/>
        <w:ind w:left="426"/>
        <w:jc w:val="both"/>
        <w:textAlignment w:val="baseline"/>
        <w:rPr>
          <w:sz w:val="20"/>
          <w:szCs w:val="20"/>
          <w:lang w:val="en-GB"/>
        </w:rPr>
      </w:pPr>
    </w:p>
    <w:p w14:paraId="6A9FA8F8" w14:textId="77777777" w:rsidR="00347F8C" w:rsidRPr="00233DF8" w:rsidRDefault="00347F8C" w:rsidP="008247A2">
      <w:pPr>
        <w:numPr>
          <w:ilvl w:val="0"/>
          <w:numId w:val="9"/>
        </w:numPr>
        <w:tabs>
          <w:tab w:val="left" w:pos="851"/>
        </w:tabs>
        <w:overflowPunct w:val="0"/>
        <w:autoSpaceDE w:val="0"/>
        <w:autoSpaceDN w:val="0"/>
        <w:adjustRightInd w:val="0"/>
        <w:spacing w:line="276" w:lineRule="auto"/>
        <w:ind w:left="851" w:hanging="425"/>
        <w:jc w:val="both"/>
        <w:textAlignment w:val="baseline"/>
        <w:rPr>
          <w:sz w:val="20"/>
          <w:szCs w:val="20"/>
          <w:lang w:val="en-GB"/>
        </w:rPr>
      </w:pPr>
      <w:r w:rsidRPr="00233DF8">
        <w:rPr>
          <w:sz w:val="20"/>
          <w:szCs w:val="20"/>
          <w:lang w:val="en-GB"/>
        </w:rPr>
        <w:t>in contract or tort or under statute or otherwise,</w:t>
      </w:r>
    </w:p>
    <w:p w14:paraId="0A222291" w14:textId="77777777" w:rsidR="00347F8C" w:rsidRPr="00233DF8" w:rsidRDefault="00347F8C" w:rsidP="004910D8">
      <w:pPr>
        <w:tabs>
          <w:tab w:val="left" w:pos="851"/>
        </w:tabs>
        <w:overflowPunct w:val="0"/>
        <w:autoSpaceDE w:val="0"/>
        <w:autoSpaceDN w:val="0"/>
        <w:adjustRightInd w:val="0"/>
        <w:spacing w:line="276" w:lineRule="auto"/>
        <w:jc w:val="both"/>
        <w:textAlignment w:val="baseline"/>
        <w:rPr>
          <w:sz w:val="20"/>
          <w:szCs w:val="20"/>
          <w:lang w:val="en-GB"/>
        </w:rPr>
      </w:pPr>
    </w:p>
    <w:p w14:paraId="5A94BA70" w14:textId="28B910DD" w:rsidR="00347F8C" w:rsidRPr="00233DF8" w:rsidRDefault="00347F8C" w:rsidP="008247A2">
      <w:pPr>
        <w:numPr>
          <w:ilvl w:val="0"/>
          <w:numId w:val="9"/>
        </w:numPr>
        <w:tabs>
          <w:tab w:val="left" w:pos="851"/>
        </w:tabs>
        <w:overflowPunct w:val="0"/>
        <w:autoSpaceDE w:val="0"/>
        <w:autoSpaceDN w:val="0"/>
        <w:adjustRightInd w:val="0"/>
        <w:spacing w:line="276" w:lineRule="auto"/>
        <w:ind w:left="851" w:hanging="425"/>
        <w:jc w:val="both"/>
        <w:textAlignment w:val="baseline"/>
        <w:rPr>
          <w:sz w:val="20"/>
          <w:szCs w:val="20"/>
          <w:lang w:val="en-GB"/>
        </w:rPr>
      </w:pPr>
      <w:r w:rsidRPr="00233DF8">
        <w:rPr>
          <w:sz w:val="20"/>
          <w:szCs w:val="20"/>
          <w:lang w:val="en-GB"/>
        </w:rPr>
        <w:t xml:space="preserve">for any direct loss or damage suffered by </w:t>
      </w:r>
      <w:r w:rsidR="00C900D6" w:rsidRPr="00233DF8">
        <w:rPr>
          <w:sz w:val="20"/>
          <w:szCs w:val="20"/>
          <w:lang w:val="en-GB"/>
        </w:rPr>
        <w:t xml:space="preserve">the other </w:t>
      </w:r>
      <w:proofErr w:type="gramStart"/>
      <w:r w:rsidR="00C900D6" w:rsidRPr="00233DF8">
        <w:rPr>
          <w:sz w:val="20"/>
          <w:szCs w:val="20"/>
          <w:lang w:val="en-GB"/>
        </w:rPr>
        <w:t xml:space="preserve">Party </w:t>
      </w:r>
      <w:r w:rsidRPr="00233DF8">
        <w:rPr>
          <w:sz w:val="20"/>
          <w:szCs w:val="20"/>
          <w:lang w:val="en-GB"/>
        </w:rPr>
        <w:t xml:space="preserve"> (</w:t>
      </w:r>
      <w:proofErr w:type="gramEnd"/>
      <w:r w:rsidRPr="00233DF8">
        <w:rPr>
          <w:sz w:val="20"/>
          <w:szCs w:val="20"/>
          <w:lang w:val="en-GB"/>
        </w:rPr>
        <w:t xml:space="preserve">or by any such other </w:t>
      </w:r>
      <w:r w:rsidRPr="00233DF8">
        <w:rPr>
          <w:sz w:val="20"/>
          <w:szCs w:val="20"/>
          <w:lang w:val="en-GB"/>
        </w:rPr>
        <w:t xml:space="preserve">party) arising from or in connection with the Services, </w:t>
      </w:r>
    </w:p>
    <w:p w14:paraId="16C14982" w14:textId="77777777" w:rsidR="00347F8C" w:rsidRPr="00233DF8" w:rsidRDefault="00347F8C" w:rsidP="004910D8">
      <w:pPr>
        <w:tabs>
          <w:tab w:val="left" w:pos="851"/>
        </w:tabs>
        <w:overflowPunct w:val="0"/>
        <w:autoSpaceDE w:val="0"/>
        <w:autoSpaceDN w:val="0"/>
        <w:adjustRightInd w:val="0"/>
        <w:spacing w:line="276" w:lineRule="auto"/>
        <w:jc w:val="both"/>
        <w:textAlignment w:val="baseline"/>
        <w:rPr>
          <w:sz w:val="20"/>
          <w:szCs w:val="20"/>
          <w:lang w:val="en-GB"/>
        </w:rPr>
      </w:pPr>
    </w:p>
    <w:p w14:paraId="102DCC82" w14:textId="77777777" w:rsidR="00347F8C" w:rsidRPr="00233DF8" w:rsidRDefault="00347F8C" w:rsidP="008247A2">
      <w:pPr>
        <w:numPr>
          <w:ilvl w:val="0"/>
          <w:numId w:val="9"/>
        </w:numPr>
        <w:tabs>
          <w:tab w:val="left" w:pos="851"/>
        </w:tabs>
        <w:overflowPunct w:val="0"/>
        <w:autoSpaceDE w:val="0"/>
        <w:autoSpaceDN w:val="0"/>
        <w:adjustRightInd w:val="0"/>
        <w:spacing w:line="276" w:lineRule="auto"/>
        <w:ind w:left="851" w:hanging="425"/>
        <w:jc w:val="both"/>
        <w:textAlignment w:val="baseline"/>
        <w:rPr>
          <w:sz w:val="20"/>
          <w:szCs w:val="20"/>
          <w:lang w:val="en-GB"/>
        </w:rPr>
      </w:pPr>
      <w:proofErr w:type="gramStart"/>
      <w:r w:rsidRPr="00233DF8">
        <w:rPr>
          <w:sz w:val="20"/>
          <w:szCs w:val="20"/>
          <w:lang w:val="en-GB"/>
        </w:rPr>
        <w:t>however</w:t>
      </w:r>
      <w:proofErr w:type="gramEnd"/>
      <w:r w:rsidRPr="00233DF8">
        <w:rPr>
          <w:sz w:val="20"/>
          <w:szCs w:val="20"/>
          <w:lang w:val="en-GB"/>
        </w:rPr>
        <w:t xml:space="preserve"> the direct loss or damage is caused, </w:t>
      </w:r>
    </w:p>
    <w:p w14:paraId="480B4741" w14:textId="77777777" w:rsidR="00347F8C" w:rsidRPr="00233DF8" w:rsidRDefault="00347F8C" w:rsidP="004910D8">
      <w:pPr>
        <w:numPr>
          <w:ilvl w:val="12"/>
          <w:numId w:val="0"/>
        </w:numPr>
        <w:tabs>
          <w:tab w:val="left" w:pos="851"/>
        </w:tabs>
        <w:overflowPunct w:val="0"/>
        <w:autoSpaceDE w:val="0"/>
        <w:autoSpaceDN w:val="0"/>
        <w:adjustRightInd w:val="0"/>
        <w:spacing w:line="276" w:lineRule="auto"/>
        <w:ind w:left="425" w:hanging="425"/>
        <w:jc w:val="both"/>
        <w:textAlignment w:val="baseline"/>
        <w:rPr>
          <w:sz w:val="20"/>
          <w:szCs w:val="20"/>
          <w:lang w:val="en-GB"/>
        </w:rPr>
      </w:pPr>
    </w:p>
    <w:p w14:paraId="73B97302" w14:textId="77777777" w:rsidR="00347F8C" w:rsidRPr="00233DF8" w:rsidRDefault="00347F8C" w:rsidP="004910D8">
      <w:pPr>
        <w:numPr>
          <w:ilvl w:val="12"/>
          <w:numId w:val="0"/>
        </w:numPr>
        <w:tabs>
          <w:tab w:val="left" w:pos="851"/>
        </w:tabs>
        <w:overflowPunct w:val="0"/>
        <w:autoSpaceDE w:val="0"/>
        <w:autoSpaceDN w:val="0"/>
        <w:adjustRightInd w:val="0"/>
        <w:spacing w:line="276" w:lineRule="auto"/>
        <w:ind w:left="425" w:hanging="425"/>
        <w:jc w:val="both"/>
        <w:textAlignment w:val="baseline"/>
        <w:rPr>
          <w:sz w:val="20"/>
          <w:szCs w:val="20"/>
          <w:lang w:val="en-GB"/>
        </w:rPr>
      </w:pPr>
      <w:r w:rsidRPr="00233DF8">
        <w:rPr>
          <w:sz w:val="20"/>
          <w:szCs w:val="20"/>
          <w:lang w:val="en-GB"/>
        </w:rPr>
        <w:tab/>
        <w:t>shall be limited to the amount of fees paid to us.</w:t>
      </w:r>
    </w:p>
    <w:p w14:paraId="2C7E113C" w14:textId="77777777" w:rsidR="00347F8C" w:rsidRPr="00233DF8" w:rsidRDefault="00347F8C" w:rsidP="004910D8">
      <w:pPr>
        <w:numPr>
          <w:ilvl w:val="12"/>
          <w:numId w:val="0"/>
        </w:numPr>
        <w:tabs>
          <w:tab w:val="left" w:pos="851"/>
        </w:tabs>
        <w:overflowPunct w:val="0"/>
        <w:autoSpaceDE w:val="0"/>
        <w:autoSpaceDN w:val="0"/>
        <w:adjustRightInd w:val="0"/>
        <w:spacing w:line="276" w:lineRule="auto"/>
        <w:ind w:left="425" w:hanging="425"/>
        <w:jc w:val="both"/>
        <w:textAlignment w:val="baseline"/>
        <w:rPr>
          <w:sz w:val="20"/>
          <w:szCs w:val="20"/>
          <w:lang w:val="en-GB"/>
        </w:rPr>
      </w:pPr>
    </w:p>
    <w:p w14:paraId="7B67E7DC" w14:textId="63D0076B" w:rsidR="00347F8C" w:rsidRPr="00233DF8" w:rsidRDefault="00347F8C" w:rsidP="004910D8">
      <w:pPr>
        <w:numPr>
          <w:ilvl w:val="12"/>
          <w:numId w:val="0"/>
        </w:numPr>
        <w:tabs>
          <w:tab w:val="left" w:pos="851"/>
        </w:tabs>
        <w:overflowPunct w:val="0"/>
        <w:autoSpaceDE w:val="0"/>
        <w:autoSpaceDN w:val="0"/>
        <w:adjustRightInd w:val="0"/>
        <w:spacing w:line="276" w:lineRule="auto"/>
        <w:ind w:left="425" w:hanging="425"/>
        <w:jc w:val="both"/>
        <w:textAlignment w:val="baseline"/>
        <w:rPr>
          <w:sz w:val="20"/>
          <w:szCs w:val="20"/>
          <w:lang w:val="en-GB"/>
        </w:rPr>
      </w:pPr>
      <w:r w:rsidRPr="00233DF8">
        <w:rPr>
          <w:sz w:val="20"/>
          <w:szCs w:val="20"/>
          <w:lang w:val="en-GB"/>
        </w:rPr>
        <w:tab/>
        <w:t>3</w:t>
      </w:r>
      <w:r w:rsidR="002119EA" w:rsidRPr="00233DF8">
        <w:rPr>
          <w:sz w:val="20"/>
          <w:szCs w:val="20"/>
          <w:lang w:val="en-GB"/>
        </w:rPr>
        <w:t>9</w:t>
      </w:r>
      <w:r w:rsidRPr="00233DF8">
        <w:rPr>
          <w:sz w:val="20"/>
          <w:szCs w:val="20"/>
          <w:lang w:val="en-GB"/>
        </w:rPr>
        <w:t>.2</w:t>
      </w:r>
      <w:r w:rsidRPr="00233DF8">
        <w:rPr>
          <w:sz w:val="20"/>
          <w:szCs w:val="20"/>
          <w:lang w:val="en-GB"/>
        </w:rPr>
        <w:tab/>
        <w:t>Where there is more than one beneficiary of the Services (“Beneficiary”) the limitation on our liability agreed under this clause to each Beneficiary shall be apportioned by them amongst them.  No Beneficiary shall dispute or challenge the validity, enforceability or operation of this clause on the ground that no such apportionment has been so agreed or on the ground that the agreed share of the limitation amount apportioned to any Beneficiary is unreasonably low.  In this clause, “Beneficiary” shall include you and Other Beneficiaries.</w:t>
      </w:r>
    </w:p>
    <w:p w14:paraId="5C36E48C" w14:textId="77777777" w:rsidR="00347F8C" w:rsidRPr="00233DF8" w:rsidRDefault="00347F8C" w:rsidP="004910D8">
      <w:pPr>
        <w:numPr>
          <w:ilvl w:val="12"/>
          <w:numId w:val="0"/>
        </w:numPr>
        <w:tabs>
          <w:tab w:val="left" w:pos="851"/>
        </w:tabs>
        <w:overflowPunct w:val="0"/>
        <w:autoSpaceDE w:val="0"/>
        <w:autoSpaceDN w:val="0"/>
        <w:adjustRightInd w:val="0"/>
        <w:spacing w:line="276" w:lineRule="auto"/>
        <w:ind w:left="425" w:hanging="425"/>
        <w:jc w:val="both"/>
        <w:textAlignment w:val="baseline"/>
        <w:rPr>
          <w:sz w:val="20"/>
          <w:szCs w:val="20"/>
          <w:lang w:val="en-GB"/>
        </w:rPr>
      </w:pPr>
    </w:p>
    <w:p w14:paraId="40EAB1FD" w14:textId="65110A28" w:rsidR="00347F8C" w:rsidRPr="00233DF8" w:rsidRDefault="00347F8C" w:rsidP="008247A2">
      <w:pPr>
        <w:pStyle w:val="ListParagraph"/>
        <w:numPr>
          <w:ilvl w:val="0"/>
          <w:numId w:val="14"/>
        </w:numPr>
        <w:tabs>
          <w:tab w:val="left" w:pos="851"/>
        </w:tabs>
        <w:overflowPunct w:val="0"/>
        <w:autoSpaceDE w:val="0"/>
        <w:autoSpaceDN w:val="0"/>
        <w:adjustRightInd w:val="0"/>
        <w:jc w:val="both"/>
        <w:textAlignment w:val="baseline"/>
        <w:rPr>
          <w:rFonts w:ascii="Times New Roman" w:hAnsi="Times New Roman"/>
          <w:sz w:val="20"/>
          <w:szCs w:val="20"/>
        </w:rPr>
      </w:pPr>
      <w:r w:rsidRPr="00233DF8">
        <w:rPr>
          <w:rFonts w:ascii="Times New Roman" w:hAnsi="Times New Roman"/>
          <w:sz w:val="20"/>
          <w:szCs w:val="20"/>
        </w:rPr>
        <w:t xml:space="preserve">In the particular circumstances of the Services set out in the Engagement Letter, the liability </w:t>
      </w:r>
      <w:r w:rsidR="00C900D6" w:rsidRPr="00233DF8">
        <w:rPr>
          <w:rFonts w:ascii="Times New Roman" w:hAnsi="Times New Roman"/>
          <w:sz w:val="20"/>
          <w:szCs w:val="20"/>
        </w:rPr>
        <w:t xml:space="preserve">of each Party to the other Party </w:t>
      </w:r>
      <w:r w:rsidRPr="00233DF8">
        <w:rPr>
          <w:rFonts w:ascii="Times New Roman" w:hAnsi="Times New Roman"/>
          <w:sz w:val="20"/>
          <w:szCs w:val="20"/>
        </w:rPr>
        <w:t xml:space="preserve">in contract or tort or under statute or otherwise for any indirect or consequential economic loss or damage, punitive or incidental damages or lost profits, whether foreseeable or unforeseeable, (including loss of profits) suffered by </w:t>
      </w:r>
      <w:r w:rsidR="00C900D6" w:rsidRPr="00233DF8">
        <w:rPr>
          <w:rFonts w:ascii="Times New Roman" w:hAnsi="Times New Roman"/>
          <w:sz w:val="20"/>
          <w:szCs w:val="20"/>
        </w:rPr>
        <w:t xml:space="preserve">the other Party </w:t>
      </w:r>
      <w:r w:rsidRPr="00233DF8">
        <w:rPr>
          <w:rFonts w:ascii="Times New Roman" w:hAnsi="Times New Roman"/>
          <w:sz w:val="20"/>
          <w:szCs w:val="20"/>
        </w:rPr>
        <w:t xml:space="preserve"> (or by any such other party) arising from or in connection with the Services, or arising out of breach or failure of express or implied warranty, however the indirect or consequential economic loss or damage is caused, shall be excluded.</w:t>
      </w:r>
    </w:p>
    <w:p w14:paraId="06BB1CAB" w14:textId="77777777" w:rsidR="00347F8C" w:rsidRPr="00233DF8" w:rsidRDefault="00347F8C" w:rsidP="004910D8">
      <w:pPr>
        <w:numPr>
          <w:ilvl w:val="12"/>
          <w:numId w:val="0"/>
        </w:numPr>
        <w:tabs>
          <w:tab w:val="left" w:pos="851"/>
        </w:tabs>
        <w:overflowPunct w:val="0"/>
        <w:autoSpaceDE w:val="0"/>
        <w:autoSpaceDN w:val="0"/>
        <w:adjustRightInd w:val="0"/>
        <w:spacing w:line="276" w:lineRule="auto"/>
        <w:ind w:left="425" w:hanging="425"/>
        <w:jc w:val="both"/>
        <w:textAlignment w:val="baseline"/>
        <w:rPr>
          <w:sz w:val="20"/>
          <w:szCs w:val="20"/>
          <w:lang w:val="en-GB"/>
        </w:rPr>
      </w:pPr>
    </w:p>
    <w:p w14:paraId="534772DC" w14:textId="26014BC4" w:rsidR="00347F8C" w:rsidRPr="00233DF8" w:rsidRDefault="00347F8C" w:rsidP="008247A2">
      <w:pPr>
        <w:pStyle w:val="ListParagraph"/>
        <w:numPr>
          <w:ilvl w:val="0"/>
          <w:numId w:val="14"/>
        </w:numPr>
        <w:tabs>
          <w:tab w:val="left" w:pos="851"/>
        </w:tabs>
        <w:overflowPunct w:val="0"/>
        <w:autoSpaceDE w:val="0"/>
        <w:autoSpaceDN w:val="0"/>
        <w:adjustRightInd w:val="0"/>
        <w:jc w:val="both"/>
        <w:textAlignment w:val="baseline"/>
        <w:rPr>
          <w:rFonts w:ascii="Times New Roman" w:hAnsi="Times New Roman"/>
          <w:sz w:val="20"/>
          <w:szCs w:val="20"/>
        </w:rPr>
      </w:pPr>
      <w:r w:rsidRPr="00233DF8">
        <w:rPr>
          <w:rFonts w:ascii="Times New Roman" w:hAnsi="Times New Roman"/>
          <w:sz w:val="20"/>
          <w:szCs w:val="20"/>
        </w:rPr>
        <w:t xml:space="preserve">Subject always to the aggregate limitation on </w:t>
      </w:r>
      <w:r w:rsidR="002F7227" w:rsidRPr="00233DF8">
        <w:rPr>
          <w:rFonts w:ascii="Times New Roman" w:hAnsi="Times New Roman"/>
          <w:sz w:val="20"/>
          <w:szCs w:val="20"/>
        </w:rPr>
        <w:t xml:space="preserve">the </w:t>
      </w:r>
      <w:r w:rsidRPr="00233DF8">
        <w:rPr>
          <w:rFonts w:ascii="Times New Roman" w:hAnsi="Times New Roman"/>
          <w:sz w:val="20"/>
          <w:szCs w:val="20"/>
        </w:rPr>
        <w:t xml:space="preserve"> liability in clause 3</w:t>
      </w:r>
      <w:r w:rsidR="004910D8" w:rsidRPr="00233DF8">
        <w:rPr>
          <w:rFonts w:ascii="Times New Roman" w:hAnsi="Times New Roman"/>
          <w:sz w:val="20"/>
          <w:szCs w:val="20"/>
        </w:rPr>
        <w:t>9</w:t>
      </w:r>
      <w:r w:rsidRPr="00233DF8">
        <w:rPr>
          <w:rFonts w:ascii="Times New Roman" w:hAnsi="Times New Roman"/>
          <w:sz w:val="20"/>
          <w:szCs w:val="20"/>
        </w:rPr>
        <w:t xml:space="preserve"> above, and exclusions in clause </w:t>
      </w:r>
      <w:r w:rsidR="004910D8" w:rsidRPr="00233DF8">
        <w:rPr>
          <w:rFonts w:ascii="Times New Roman" w:hAnsi="Times New Roman"/>
          <w:sz w:val="20"/>
          <w:szCs w:val="20"/>
        </w:rPr>
        <w:t>40</w:t>
      </w:r>
      <w:r w:rsidRPr="00233DF8">
        <w:rPr>
          <w:rFonts w:ascii="Times New Roman" w:hAnsi="Times New Roman"/>
          <w:sz w:val="20"/>
          <w:szCs w:val="20"/>
        </w:rPr>
        <w:t xml:space="preserve">, </w:t>
      </w:r>
      <w:r w:rsidR="00330C85" w:rsidRPr="00233DF8">
        <w:rPr>
          <w:rFonts w:ascii="Times New Roman" w:hAnsi="Times New Roman"/>
          <w:sz w:val="20"/>
          <w:szCs w:val="20"/>
        </w:rPr>
        <w:t xml:space="preserve">Each Party’s </w:t>
      </w:r>
      <w:r w:rsidRPr="00233DF8">
        <w:rPr>
          <w:rFonts w:ascii="Times New Roman" w:hAnsi="Times New Roman"/>
          <w:sz w:val="20"/>
          <w:szCs w:val="20"/>
        </w:rPr>
        <w:t xml:space="preserve">liability shall be limited to that proportion of the total loss or damage, after taking into account </w:t>
      </w:r>
      <w:r w:rsidR="002F7227" w:rsidRPr="00233DF8">
        <w:rPr>
          <w:rFonts w:ascii="Times New Roman" w:hAnsi="Times New Roman"/>
          <w:sz w:val="20"/>
          <w:szCs w:val="20"/>
        </w:rPr>
        <w:t>the</w:t>
      </w:r>
      <w:r w:rsidR="00330C85" w:rsidRPr="00233DF8">
        <w:rPr>
          <w:rFonts w:ascii="Times New Roman" w:hAnsi="Times New Roman"/>
          <w:sz w:val="20"/>
          <w:szCs w:val="20"/>
        </w:rPr>
        <w:t xml:space="preserve"> other Party’s </w:t>
      </w:r>
      <w:r w:rsidRPr="00233DF8">
        <w:rPr>
          <w:rFonts w:ascii="Times New Roman" w:hAnsi="Times New Roman"/>
          <w:sz w:val="20"/>
          <w:szCs w:val="20"/>
        </w:rPr>
        <w:t xml:space="preserve">contributory negligence (if any) or the contributory negligence (if any) of any Other Beneficiaries, which is just and equitable having regard to the extent of the </w:t>
      </w:r>
      <w:r w:rsidRPr="00233DF8">
        <w:rPr>
          <w:rFonts w:ascii="Times New Roman" w:hAnsi="Times New Roman"/>
          <w:sz w:val="20"/>
          <w:szCs w:val="20"/>
        </w:rPr>
        <w:lastRenderedPageBreak/>
        <w:t>responsibility of</w:t>
      </w:r>
      <w:r w:rsidR="00330C85" w:rsidRPr="00233DF8">
        <w:rPr>
          <w:rFonts w:ascii="Times New Roman" w:hAnsi="Times New Roman"/>
          <w:sz w:val="20"/>
          <w:szCs w:val="20"/>
        </w:rPr>
        <w:t xml:space="preserve"> such Party</w:t>
      </w:r>
      <w:r w:rsidRPr="00233DF8">
        <w:rPr>
          <w:rFonts w:ascii="Times New Roman" w:hAnsi="Times New Roman"/>
          <w:sz w:val="20"/>
          <w:szCs w:val="20"/>
        </w:rPr>
        <w:t xml:space="preserve"> for the loss or damage concerned and the extent of responsibility of any other party also liable or potentially liable to </w:t>
      </w:r>
      <w:r w:rsidR="00330C85" w:rsidRPr="00233DF8">
        <w:rPr>
          <w:rFonts w:ascii="Times New Roman" w:hAnsi="Times New Roman"/>
          <w:sz w:val="20"/>
          <w:szCs w:val="20"/>
        </w:rPr>
        <w:t>the other Party</w:t>
      </w:r>
      <w:r w:rsidRPr="00233DF8">
        <w:rPr>
          <w:rFonts w:ascii="Times New Roman" w:hAnsi="Times New Roman"/>
          <w:sz w:val="20"/>
          <w:szCs w:val="20"/>
        </w:rPr>
        <w:t xml:space="preserve"> or to Other Beneficiaries in respect of the same loss or damage.</w:t>
      </w:r>
    </w:p>
    <w:p w14:paraId="770E383C" w14:textId="77777777" w:rsidR="00347F8C" w:rsidRPr="00233DF8" w:rsidRDefault="00347F8C" w:rsidP="004910D8">
      <w:pPr>
        <w:numPr>
          <w:ilvl w:val="12"/>
          <w:numId w:val="0"/>
        </w:numPr>
        <w:tabs>
          <w:tab w:val="left" w:pos="851"/>
        </w:tabs>
        <w:overflowPunct w:val="0"/>
        <w:autoSpaceDE w:val="0"/>
        <w:autoSpaceDN w:val="0"/>
        <w:adjustRightInd w:val="0"/>
        <w:spacing w:line="276" w:lineRule="auto"/>
        <w:ind w:left="425" w:hanging="425"/>
        <w:jc w:val="both"/>
        <w:textAlignment w:val="baseline"/>
        <w:rPr>
          <w:sz w:val="20"/>
          <w:szCs w:val="20"/>
          <w:lang w:val="en-GB"/>
        </w:rPr>
      </w:pPr>
    </w:p>
    <w:p w14:paraId="77905F96" w14:textId="4C1EB817" w:rsidR="00347F8C" w:rsidRPr="00233DF8" w:rsidRDefault="00330C85" w:rsidP="008247A2">
      <w:pPr>
        <w:pStyle w:val="ListParagraph"/>
        <w:numPr>
          <w:ilvl w:val="0"/>
          <w:numId w:val="14"/>
        </w:numPr>
        <w:tabs>
          <w:tab w:val="left" w:pos="851"/>
        </w:tabs>
        <w:overflowPunct w:val="0"/>
        <w:autoSpaceDE w:val="0"/>
        <w:autoSpaceDN w:val="0"/>
        <w:adjustRightInd w:val="0"/>
        <w:jc w:val="both"/>
        <w:textAlignment w:val="baseline"/>
        <w:rPr>
          <w:rFonts w:ascii="Times New Roman" w:hAnsi="Times New Roman"/>
          <w:sz w:val="20"/>
          <w:szCs w:val="20"/>
        </w:rPr>
      </w:pPr>
      <w:r w:rsidRPr="00233DF8">
        <w:rPr>
          <w:rFonts w:ascii="Times New Roman" w:hAnsi="Times New Roman"/>
          <w:sz w:val="20"/>
          <w:szCs w:val="20"/>
        </w:rPr>
        <w:t>Parties</w:t>
      </w:r>
      <w:r w:rsidR="00347F8C" w:rsidRPr="00233DF8">
        <w:rPr>
          <w:rFonts w:ascii="Times New Roman" w:hAnsi="Times New Roman"/>
          <w:sz w:val="20"/>
          <w:szCs w:val="20"/>
        </w:rPr>
        <w:t xml:space="preserve"> accept the benefit of the limitations and/or exclusions in clauses 3</w:t>
      </w:r>
      <w:r w:rsidR="002119EA" w:rsidRPr="00233DF8">
        <w:rPr>
          <w:rFonts w:ascii="Times New Roman" w:hAnsi="Times New Roman"/>
          <w:sz w:val="20"/>
          <w:szCs w:val="20"/>
        </w:rPr>
        <w:t>9</w:t>
      </w:r>
      <w:r w:rsidR="00347F8C" w:rsidRPr="00233DF8">
        <w:rPr>
          <w:rFonts w:ascii="Times New Roman" w:hAnsi="Times New Roman"/>
          <w:sz w:val="20"/>
          <w:szCs w:val="20"/>
        </w:rPr>
        <w:t xml:space="preserve">, </w:t>
      </w:r>
      <w:r w:rsidR="002119EA" w:rsidRPr="00233DF8">
        <w:rPr>
          <w:rFonts w:ascii="Times New Roman" w:hAnsi="Times New Roman"/>
          <w:sz w:val="20"/>
          <w:szCs w:val="20"/>
        </w:rPr>
        <w:t>40</w:t>
      </w:r>
      <w:r w:rsidR="00347F8C" w:rsidRPr="00233DF8">
        <w:rPr>
          <w:rFonts w:ascii="Times New Roman" w:hAnsi="Times New Roman"/>
          <w:sz w:val="20"/>
          <w:szCs w:val="20"/>
        </w:rPr>
        <w:t xml:space="preserve"> and </w:t>
      </w:r>
      <w:r w:rsidR="002119EA" w:rsidRPr="00233DF8">
        <w:rPr>
          <w:rFonts w:ascii="Times New Roman" w:hAnsi="Times New Roman"/>
          <w:sz w:val="20"/>
          <w:szCs w:val="20"/>
        </w:rPr>
        <w:t>41</w:t>
      </w:r>
      <w:r w:rsidR="00347F8C" w:rsidRPr="00233DF8">
        <w:rPr>
          <w:rFonts w:ascii="Times New Roman" w:hAnsi="Times New Roman"/>
          <w:sz w:val="20"/>
          <w:szCs w:val="20"/>
        </w:rPr>
        <w:t xml:space="preserve"> above on </w:t>
      </w:r>
      <w:r w:rsidRPr="00233DF8">
        <w:rPr>
          <w:rFonts w:ascii="Times New Roman" w:hAnsi="Times New Roman"/>
          <w:sz w:val="20"/>
          <w:szCs w:val="20"/>
        </w:rPr>
        <w:t>their own</w:t>
      </w:r>
      <w:r w:rsidR="00347F8C" w:rsidRPr="00233DF8">
        <w:rPr>
          <w:rFonts w:ascii="Times New Roman" w:hAnsi="Times New Roman"/>
          <w:sz w:val="20"/>
          <w:szCs w:val="20"/>
        </w:rPr>
        <w:t xml:space="preserve"> behalf and as agent and</w:t>
      </w:r>
      <w:r w:rsidRPr="00233DF8">
        <w:rPr>
          <w:rFonts w:ascii="Times New Roman" w:hAnsi="Times New Roman"/>
          <w:sz w:val="20"/>
          <w:szCs w:val="20"/>
        </w:rPr>
        <w:t xml:space="preserve"> trustee for each and all other </w:t>
      </w:r>
      <w:r w:rsidR="00D861FC" w:rsidRPr="00233DF8">
        <w:rPr>
          <w:rFonts w:ascii="Times New Roman" w:hAnsi="Times New Roman"/>
          <w:sz w:val="20"/>
          <w:szCs w:val="20"/>
        </w:rPr>
        <w:t>p</w:t>
      </w:r>
      <w:r w:rsidR="00347F8C" w:rsidRPr="00233DF8">
        <w:rPr>
          <w:rFonts w:ascii="Times New Roman" w:hAnsi="Times New Roman"/>
          <w:sz w:val="20"/>
          <w:szCs w:val="20"/>
        </w:rPr>
        <w:t>ersons who may be or might have been involved in delivering the Services.</w:t>
      </w:r>
    </w:p>
    <w:p w14:paraId="78AFFF31" w14:textId="77777777" w:rsidR="00347F8C" w:rsidRPr="00233DF8" w:rsidRDefault="00347F8C" w:rsidP="004910D8">
      <w:pPr>
        <w:numPr>
          <w:ilvl w:val="12"/>
          <w:numId w:val="0"/>
        </w:numPr>
        <w:tabs>
          <w:tab w:val="left" w:pos="851"/>
        </w:tabs>
        <w:overflowPunct w:val="0"/>
        <w:autoSpaceDE w:val="0"/>
        <w:autoSpaceDN w:val="0"/>
        <w:adjustRightInd w:val="0"/>
        <w:spacing w:line="276" w:lineRule="auto"/>
        <w:ind w:left="425" w:hanging="425"/>
        <w:jc w:val="both"/>
        <w:textAlignment w:val="baseline"/>
        <w:rPr>
          <w:sz w:val="20"/>
          <w:szCs w:val="20"/>
          <w:lang w:val="en-GB"/>
        </w:rPr>
      </w:pPr>
    </w:p>
    <w:p w14:paraId="12DDE4D4" w14:textId="6D645CAD" w:rsidR="00347F8C" w:rsidRPr="00233DF8" w:rsidRDefault="00347F8C" w:rsidP="008247A2">
      <w:pPr>
        <w:pStyle w:val="ListParagraph"/>
        <w:numPr>
          <w:ilvl w:val="0"/>
          <w:numId w:val="14"/>
        </w:numPr>
        <w:tabs>
          <w:tab w:val="left" w:pos="851"/>
        </w:tabs>
        <w:overflowPunct w:val="0"/>
        <w:autoSpaceDE w:val="0"/>
        <w:autoSpaceDN w:val="0"/>
        <w:adjustRightInd w:val="0"/>
        <w:jc w:val="both"/>
        <w:textAlignment w:val="baseline"/>
        <w:rPr>
          <w:rFonts w:ascii="Times New Roman" w:hAnsi="Times New Roman"/>
          <w:sz w:val="20"/>
          <w:szCs w:val="20"/>
        </w:rPr>
      </w:pPr>
      <w:r w:rsidRPr="00233DF8">
        <w:rPr>
          <w:rFonts w:ascii="Times New Roman" w:hAnsi="Times New Roman"/>
          <w:sz w:val="20"/>
          <w:szCs w:val="20"/>
        </w:rPr>
        <w:t>This clause shall apply to claims arising from or under the Services Contract.</w:t>
      </w:r>
    </w:p>
    <w:p w14:paraId="65A04D63" w14:textId="77777777" w:rsidR="00347F8C" w:rsidRPr="00233DF8" w:rsidRDefault="00347F8C" w:rsidP="004910D8">
      <w:pPr>
        <w:numPr>
          <w:ilvl w:val="12"/>
          <w:numId w:val="0"/>
        </w:numPr>
        <w:tabs>
          <w:tab w:val="left" w:pos="851"/>
        </w:tabs>
        <w:overflowPunct w:val="0"/>
        <w:autoSpaceDE w:val="0"/>
        <w:autoSpaceDN w:val="0"/>
        <w:adjustRightInd w:val="0"/>
        <w:spacing w:line="276" w:lineRule="auto"/>
        <w:ind w:left="425" w:hanging="425"/>
        <w:jc w:val="both"/>
        <w:textAlignment w:val="baseline"/>
        <w:rPr>
          <w:sz w:val="20"/>
          <w:szCs w:val="20"/>
          <w:lang w:val="en-GB"/>
        </w:rPr>
      </w:pPr>
    </w:p>
    <w:p w14:paraId="51C5CDE5" w14:textId="76B748D3" w:rsidR="00347F8C" w:rsidRPr="00233DF8" w:rsidRDefault="00347F8C" w:rsidP="004910D8">
      <w:pPr>
        <w:numPr>
          <w:ilvl w:val="12"/>
          <w:numId w:val="0"/>
        </w:numPr>
        <w:tabs>
          <w:tab w:val="left" w:pos="851"/>
        </w:tabs>
        <w:overflowPunct w:val="0"/>
        <w:autoSpaceDE w:val="0"/>
        <w:autoSpaceDN w:val="0"/>
        <w:adjustRightInd w:val="0"/>
        <w:spacing w:line="276" w:lineRule="auto"/>
        <w:ind w:left="425" w:hanging="425"/>
        <w:jc w:val="both"/>
        <w:textAlignment w:val="baseline"/>
        <w:rPr>
          <w:sz w:val="20"/>
          <w:szCs w:val="20"/>
          <w:lang w:val="en-GB"/>
        </w:rPr>
      </w:pPr>
      <w:r w:rsidRPr="00233DF8">
        <w:rPr>
          <w:sz w:val="20"/>
          <w:szCs w:val="20"/>
          <w:lang w:val="en-GB"/>
        </w:rPr>
        <w:tab/>
      </w:r>
      <w:r w:rsidR="002119EA" w:rsidRPr="00233DF8">
        <w:rPr>
          <w:sz w:val="20"/>
          <w:szCs w:val="20"/>
          <w:lang w:val="en-GB"/>
        </w:rPr>
        <w:t>43</w:t>
      </w:r>
      <w:r w:rsidRPr="00233DF8">
        <w:rPr>
          <w:sz w:val="20"/>
          <w:szCs w:val="20"/>
          <w:lang w:val="en-GB"/>
        </w:rPr>
        <w:t>.1 Protiviti contracting party is a member of the global network of Protiviti firms, each of which is a separate locally owned entity (the “</w:t>
      </w:r>
      <w:r w:rsidRPr="00233DF8">
        <w:rPr>
          <w:b/>
          <w:sz w:val="20"/>
          <w:szCs w:val="20"/>
          <w:lang w:val="en-GB"/>
        </w:rPr>
        <w:t>Protiviti Network</w:t>
      </w:r>
      <w:r w:rsidRPr="00233DF8">
        <w:rPr>
          <w:sz w:val="20"/>
          <w:szCs w:val="20"/>
          <w:lang w:val="en-GB"/>
        </w:rPr>
        <w:t>”). Client acknowledges that the Protiviti contracting party is an independent party and nothing in this Services Contract will be construed to make the Protiviti contracting party an agent, employee, franchisee, joint venture partner or legal representative of any other firm in the Protiviti Network. You and Other Beneficiaries shall not bring any claim against any Protiviti Person other than the Protiviti contracting party in respect of loss or damage suffered by you or by Other Beneficiaries arising out of or in connection with the Services. This restriction shall not operate to limit or exclude the liability of the Protiviti contracting party as a firm or company for the acts or omissions of any other Protiviti Person.</w:t>
      </w:r>
    </w:p>
    <w:p w14:paraId="2C78987E" w14:textId="77777777" w:rsidR="00347F8C" w:rsidRPr="00233DF8" w:rsidRDefault="00347F8C" w:rsidP="004910D8">
      <w:pPr>
        <w:numPr>
          <w:ilvl w:val="12"/>
          <w:numId w:val="0"/>
        </w:numPr>
        <w:tabs>
          <w:tab w:val="left" w:pos="851"/>
        </w:tabs>
        <w:overflowPunct w:val="0"/>
        <w:autoSpaceDE w:val="0"/>
        <w:autoSpaceDN w:val="0"/>
        <w:adjustRightInd w:val="0"/>
        <w:spacing w:line="276" w:lineRule="auto"/>
        <w:ind w:left="425" w:hanging="425"/>
        <w:jc w:val="both"/>
        <w:textAlignment w:val="baseline"/>
        <w:rPr>
          <w:b/>
          <w:sz w:val="20"/>
          <w:szCs w:val="20"/>
          <w:lang w:val="en-GB"/>
        </w:rPr>
      </w:pPr>
    </w:p>
    <w:p w14:paraId="297EEC7F" w14:textId="68E88E33" w:rsidR="00347F8C" w:rsidRPr="00233DF8" w:rsidRDefault="002119EA" w:rsidP="004910D8">
      <w:pPr>
        <w:numPr>
          <w:ilvl w:val="12"/>
          <w:numId w:val="0"/>
        </w:numPr>
        <w:tabs>
          <w:tab w:val="left" w:pos="426"/>
        </w:tabs>
        <w:overflowPunct w:val="0"/>
        <w:autoSpaceDE w:val="0"/>
        <w:autoSpaceDN w:val="0"/>
        <w:adjustRightInd w:val="0"/>
        <w:spacing w:line="276" w:lineRule="auto"/>
        <w:ind w:left="426"/>
        <w:jc w:val="both"/>
        <w:textAlignment w:val="baseline"/>
        <w:rPr>
          <w:sz w:val="20"/>
          <w:szCs w:val="20"/>
          <w:lang w:val="en-GB"/>
        </w:rPr>
      </w:pPr>
      <w:r w:rsidRPr="00233DF8">
        <w:rPr>
          <w:sz w:val="20"/>
          <w:szCs w:val="20"/>
          <w:lang w:val="en-GB"/>
        </w:rPr>
        <w:t>43</w:t>
      </w:r>
      <w:r w:rsidR="00347F8C" w:rsidRPr="00233DF8">
        <w:rPr>
          <w:sz w:val="20"/>
          <w:szCs w:val="20"/>
          <w:lang w:val="en-GB"/>
        </w:rPr>
        <w:t xml:space="preserve">.2 Any claim from you or Other Beneficiaries in respect of loss or damage suffered </w:t>
      </w:r>
      <w:proofErr w:type="gramStart"/>
      <w:r w:rsidR="00347F8C" w:rsidRPr="00233DF8">
        <w:rPr>
          <w:sz w:val="20"/>
          <w:szCs w:val="20"/>
          <w:lang w:val="en-GB"/>
        </w:rPr>
        <w:t>as a result of</w:t>
      </w:r>
      <w:proofErr w:type="gramEnd"/>
      <w:r w:rsidR="00347F8C" w:rsidRPr="00233DF8">
        <w:rPr>
          <w:sz w:val="20"/>
          <w:szCs w:val="20"/>
          <w:lang w:val="en-GB"/>
        </w:rPr>
        <w:t>, arising from or in connection with the Services Contract, whether in contract or tort or under statute or otherwise, must be made</w:t>
      </w:r>
    </w:p>
    <w:p w14:paraId="05438BFF" w14:textId="77777777" w:rsidR="00347F8C" w:rsidRPr="00233DF8" w:rsidRDefault="00347F8C" w:rsidP="004910D8">
      <w:pPr>
        <w:numPr>
          <w:ilvl w:val="12"/>
          <w:numId w:val="0"/>
        </w:numPr>
        <w:tabs>
          <w:tab w:val="left" w:pos="426"/>
        </w:tabs>
        <w:overflowPunct w:val="0"/>
        <w:autoSpaceDE w:val="0"/>
        <w:autoSpaceDN w:val="0"/>
        <w:adjustRightInd w:val="0"/>
        <w:spacing w:line="276" w:lineRule="auto"/>
        <w:ind w:left="426"/>
        <w:jc w:val="both"/>
        <w:textAlignment w:val="baseline"/>
        <w:rPr>
          <w:b/>
          <w:sz w:val="20"/>
          <w:szCs w:val="20"/>
          <w:lang w:val="en-GB"/>
        </w:rPr>
      </w:pPr>
    </w:p>
    <w:p w14:paraId="0B5E7089" w14:textId="77777777" w:rsidR="00347F8C" w:rsidRPr="00233DF8" w:rsidRDefault="00347F8C" w:rsidP="008247A2">
      <w:pPr>
        <w:numPr>
          <w:ilvl w:val="0"/>
          <w:numId w:val="11"/>
        </w:numPr>
        <w:overflowPunct w:val="0"/>
        <w:autoSpaceDE w:val="0"/>
        <w:autoSpaceDN w:val="0"/>
        <w:adjustRightInd w:val="0"/>
        <w:spacing w:line="276" w:lineRule="auto"/>
        <w:jc w:val="both"/>
        <w:textAlignment w:val="baseline"/>
        <w:rPr>
          <w:sz w:val="20"/>
          <w:szCs w:val="20"/>
          <w:lang w:val="en-GB"/>
        </w:rPr>
      </w:pPr>
      <w:r w:rsidRPr="00233DF8">
        <w:rPr>
          <w:sz w:val="20"/>
          <w:szCs w:val="20"/>
          <w:lang w:val="en-GB"/>
        </w:rPr>
        <w:t xml:space="preserve">where Services have been delivered, within one year of the date on which the </w:t>
      </w:r>
      <w:r w:rsidRPr="00233DF8">
        <w:rPr>
          <w:sz w:val="20"/>
          <w:szCs w:val="20"/>
          <w:lang w:val="en-GB"/>
        </w:rPr>
        <w:t>work giving rise to the claim was performed</w:t>
      </w:r>
    </w:p>
    <w:p w14:paraId="410FE267" w14:textId="77777777" w:rsidR="00347F8C" w:rsidRPr="00233DF8" w:rsidRDefault="00347F8C" w:rsidP="004910D8">
      <w:pPr>
        <w:overflowPunct w:val="0"/>
        <w:autoSpaceDE w:val="0"/>
        <w:autoSpaceDN w:val="0"/>
        <w:adjustRightInd w:val="0"/>
        <w:spacing w:line="276" w:lineRule="auto"/>
        <w:ind w:left="426"/>
        <w:jc w:val="both"/>
        <w:textAlignment w:val="baseline"/>
        <w:rPr>
          <w:sz w:val="20"/>
          <w:szCs w:val="20"/>
          <w:lang w:val="en-GB"/>
        </w:rPr>
      </w:pPr>
    </w:p>
    <w:p w14:paraId="196D70D2" w14:textId="77777777" w:rsidR="00347F8C" w:rsidRPr="00233DF8" w:rsidRDefault="00347F8C" w:rsidP="008247A2">
      <w:pPr>
        <w:numPr>
          <w:ilvl w:val="0"/>
          <w:numId w:val="11"/>
        </w:numPr>
        <w:overflowPunct w:val="0"/>
        <w:autoSpaceDE w:val="0"/>
        <w:autoSpaceDN w:val="0"/>
        <w:adjustRightInd w:val="0"/>
        <w:spacing w:line="276" w:lineRule="auto"/>
        <w:jc w:val="both"/>
        <w:textAlignment w:val="baseline"/>
        <w:rPr>
          <w:sz w:val="20"/>
          <w:szCs w:val="20"/>
          <w:lang w:val="en-GB"/>
        </w:rPr>
      </w:pPr>
      <w:r w:rsidRPr="00233DF8">
        <w:rPr>
          <w:sz w:val="20"/>
          <w:szCs w:val="20"/>
          <w:lang w:val="en-GB"/>
        </w:rPr>
        <w:t xml:space="preserve">  if the Services Contract has been terminated, within one year of the date of termination </w:t>
      </w:r>
    </w:p>
    <w:p w14:paraId="168DF53E" w14:textId="77777777" w:rsidR="00347F8C" w:rsidRPr="00233DF8" w:rsidRDefault="00347F8C" w:rsidP="004910D8">
      <w:pPr>
        <w:overflowPunct w:val="0"/>
        <w:autoSpaceDE w:val="0"/>
        <w:autoSpaceDN w:val="0"/>
        <w:adjustRightInd w:val="0"/>
        <w:spacing w:line="276" w:lineRule="auto"/>
        <w:jc w:val="both"/>
        <w:textAlignment w:val="baseline"/>
        <w:rPr>
          <w:sz w:val="20"/>
          <w:szCs w:val="20"/>
          <w:lang w:val="en-GB"/>
        </w:rPr>
      </w:pPr>
    </w:p>
    <w:p w14:paraId="5F0613E7" w14:textId="77777777" w:rsidR="00347F8C" w:rsidRPr="00233DF8" w:rsidRDefault="00347F8C" w:rsidP="008247A2">
      <w:pPr>
        <w:numPr>
          <w:ilvl w:val="0"/>
          <w:numId w:val="11"/>
        </w:numPr>
        <w:overflowPunct w:val="0"/>
        <w:autoSpaceDE w:val="0"/>
        <w:autoSpaceDN w:val="0"/>
        <w:adjustRightInd w:val="0"/>
        <w:spacing w:line="276" w:lineRule="auto"/>
        <w:jc w:val="both"/>
        <w:textAlignment w:val="baseline"/>
        <w:rPr>
          <w:b/>
          <w:sz w:val="20"/>
          <w:szCs w:val="20"/>
          <w:lang w:val="en-GB"/>
        </w:rPr>
      </w:pPr>
      <w:r w:rsidRPr="00233DF8">
        <w:rPr>
          <w:sz w:val="20"/>
          <w:szCs w:val="20"/>
          <w:lang w:val="en-GB"/>
        </w:rPr>
        <w:t xml:space="preserve">  if the loss or damage is suffered </w:t>
      </w:r>
      <w:proofErr w:type="gramStart"/>
      <w:r w:rsidRPr="00233DF8">
        <w:rPr>
          <w:sz w:val="20"/>
          <w:szCs w:val="20"/>
          <w:lang w:val="en-GB"/>
        </w:rPr>
        <w:t>as a result of</w:t>
      </w:r>
      <w:proofErr w:type="gramEnd"/>
      <w:r w:rsidRPr="00233DF8">
        <w:rPr>
          <w:sz w:val="20"/>
          <w:szCs w:val="20"/>
          <w:lang w:val="en-GB"/>
        </w:rPr>
        <w:t xml:space="preserve">, arising from or in connection with our unauthorised disclosure of Confidential information, within one year of the date on which the unauthorised disclosure took place </w:t>
      </w:r>
    </w:p>
    <w:p w14:paraId="07367098" w14:textId="77777777" w:rsidR="00347F8C" w:rsidRPr="00233DF8" w:rsidRDefault="00347F8C" w:rsidP="004910D8">
      <w:pPr>
        <w:overflowPunct w:val="0"/>
        <w:autoSpaceDE w:val="0"/>
        <w:autoSpaceDN w:val="0"/>
        <w:adjustRightInd w:val="0"/>
        <w:spacing w:line="276" w:lineRule="auto"/>
        <w:jc w:val="both"/>
        <w:textAlignment w:val="baseline"/>
        <w:rPr>
          <w:b/>
          <w:sz w:val="20"/>
          <w:szCs w:val="20"/>
          <w:lang w:val="en-GB"/>
        </w:rPr>
      </w:pPr>
    </w:p>
    <w:p w14:paraId="4E8A2B5E" w14:textId="77777777" w:rsidR="00347F8C" w:rsidRPr="00233DF8" w:rsidRDefault="00347F8C" w:rsidP="004910D8">
      <w:pPr>
        <w:numPr>
          <w:ilvl w:val="12"/>
          <w:numId w:val="0"/>
        </w:numPr>
        <w:tabs>
          <w:tab w:val="left" w:pos="284"/>
        </w:tabs>
        <w:overflowPunct w:val="0"/>
        <w:autoSpaceDE w:val="0"/>
        <w:autoSpaceDN w:val="0"/>
        <w:adjustRightInd w:val="0"/>
        <w:spacing w:line="276" w:lineRule="auto"/>
        <w:ind w:left="426"/>
        <w:jc w:val="both"/>
        <w:textAlignment w:val="baseline"/>
        <w:rPr>
          <w:sz w:val="20"/>
          <w:szCs w:val="20"/>
          <w:lang w:val="en-GB"/>
        </w:rPr>
      </w:pPr>
      <w:r w:rsidRPr="00233DF8">
        <w:rPr>
          <w:sz w:val="20"/>
          <w:szCs w:val="20"/>
          <w:lang w:val="en-GB"/>
        </w:rPr>
        <w:t>and in any of these cases that shall be the date when the earliest cause of action (in contract or tort or under statute or otherwise) shall be deemed to have accrued in respect of the relevant claim.  For the purposes of this clause a claim shall be made when court or other dispute resolution proceedings are commenced.</w:t>
      </w:r>
    </w:p>
    <w:p w14:paraId="25AE9F2D" w14:textId="77777777" w:rsidR="00347F8C" w:rsidRPr="00233DF8" w:rsidRDefault="00347F8C" w:rsidP="004910D8">
      <w:pPr>
        <w:numPr>
          <w:ilvl w:val="12"/>
          <w:numId w:val="0"/>
        </w:numPr>
        <w:tabs>
          <w:tab w:val="left" w:pos="851"/>
          <w:tab w:val="left" w:pos="993"/>
        </w:tabs>
        <w:overflowPunct w:val="0"/>
        <w:autoSpaceDE w:val="0"/>
        <w:autoSpaceDN w:val="0"/>
        <w:adjustRightInd w:val="0"/>
        <w:spacing w:line="276" w:lineRule="auto"/>
        <w:jc w:val="both"/>
        <w:textAlignment w:val="baseline"/>
        <w:rPr>
          <w:sz w:val="20"/>
          <w:szCs w:val="20"/>
          <w:lang w:val="en-GB"/>
        </w:rPr>
      </w:pPr>
    </w:p>
    <w:p w14:paraId="371D35A6" w14:textId="6192C5C8" w:rsidR="00347F8C" w:rsidRPr="00233DF8" w:rsidRDefault="00347F8C" w:rsidP="008247A2">
      <w:pPr>
        <w:pStyle w:val="ListParagraph"/>
        <w:numPr>
          <w:ilvl w:val="0"/>
          <w:numId w:val="14"/>
        </w:numPr>
        <w:tabs>
          <w:tab w:val="left" w:pos="851"/>
          <w:tab w:val="left" w:pos="993"/>
        </w:tabs>
        <w:overflowPunct w:val="0"/>
        <w:autoSpaceDE w:val="0"/>
        <w:autoSpaceDN w:val="0"/>
        <w:adjustRightInd w:val="0"/>
        <w:jc w:val="both"/>
        <w:textAlignment w:val="baseline"/>
        <w:rPr>
          <w:rFonts w:ascii="Times New Roman" w:hAnsi="Times New Roman"/>
          <w:sz w:val="20"/>
          <w:szCs w:val="20"/>
        </w:rPr>
      </w:pPr>
      <w:r w:rsidRPr="00233DF8">
        <w:rPr>
          <w:rFonts w:ascii="Times New Roman" w:hAnsi="Times New Roman"/>
          <w:sz w:val="20"/>
          <w:szCs w:val="20"/>
        </w:rPr>
        <w:t>This Service Contract applies to the Services whenever performed (including before the date of the Engagement Letter).</w:t>
      </w:r>
    </w:p>
    <w:p w14:paraId="769FF2E6" w14:textId="77777777" w:rsidR="00347F8C" w:rsidRPr="00233DF8" w:rsidRDefault="00347F8C" w:rsidP="004910D8">
      <w:pPr>
        <w:numPr>
          <w:ilvl w:val="12"/>
          <w:numId w:val="0"/>
        </w:numPr>
        <w:tabs>
          <w:tab w:val="left" w:pos="851"/>
          <w:tab w:val="left" w:pos="993"/>
        </w:tabs>
        <w:overflowPunct w:val="0"/>
        <w:autoSpaceDE w:val="0"/>
        <w:autoSpaceDN w:val="0"/>
        <w:adjustRightInd w:val="0"/>
        <w:spacing w:line="276" w:lineRule="auto"/>
        <w:ind w:left="425" w:hanging="425"/>
        <w:jc w:val="both"/>
        <w:textAlignment w:val="baseline"/>
        <w:rPr>
          <w:sz w:val="20"/>
          <w:szCs w:val="20"/>
          <w:lang w:val="en-GB"/>
        </w:rPr>
      </w:pPr>
    </w:p>
    <w:p w14:paraId="71365A56" w14:textId="77777777" w:rsidR="00347F8C" w:rsidRPr="00233DF8" w:rsidRDefault="00347F8C" w:rsidP="004910D8">
      <w:pPr>
        <w:keepNext/>
        <w:numPr>
          <w:ilvl w:val="12"/>
          <w:numId w:val="0"/>
        </w:numPr>
        <w:tabs>
          <w:tab w:val="left" w:pos="284"/>
          <w:tab w:val="left" w:pos="851"/>
        </w:tabs>
        <w:overflowPunct w:val="0"/>
        <w:autoSpaceDE w:val="0"/>
        <w:autoSpaceDN w:val="0"/>
        <w:adjustRightInd w:val="0"/>
        <w:spacing w:line="276" w:lineRule="auto"/>
        <w:ind w:left="425" w:hanging="425"/>
        <w:jc w:val="both"/>
        <w:textAlignment w:val="baseline"/>
        <w:rPr>
          <w:b/>
          <w:sz w:val="20"/>
          <w:szCs w:val="20"/>
          <w:u w:val="single"/>
          <w:lang w:val="en-GB"/>
        </w:rPr>
      </w:pPr>
      <w:r w:rsidRPr="00233DF8">
        <w:rPr>
          <w:b/>
          <w:sz w:val="20"/>
          <w:szCs w:val="20"/>
          <w:u w:val="single"/>
          <w:lang w:val="en-GB"/>
        </w:rPr>
        <w:t>Term and Termination</w:t>
      </w:r>
    </w:p>
    <w:p w14:paraId="4D348DF4" w14:textId="77777777" w:rsidR="00347F8C" w:rsidRPr="00233DF8" w:rsidRDefault="00347F8C" w:rsidP="004910D8">
      <w:pPr>
        <w:keepNext/>
        <w:numPr>
          <w:ilvl w:val="12"/>
          <w:numId w:val="0"/>
        </w:numPr>
        <w:tabs>
          <w:tab w:val="left" w:pos="284"/>
          <w:tab w:val="left" w:pos="851"/>
        </w:tabs>
        <w:overflowPunct w:val="0"/>
        <w:autoSpaceDE w:val="0"/>
        <w:autoSpaceDN w:val="0"/>
        <w:adjustRightInd w:val="0"/>
        <w:spacing w:line="276" w:lineRule="auto"/>
        <w:ind w:left="425" w:hanging="425"/>
        <w:jc w:val="both"/>
        <w:textAlignment w:val="baseline"/>
        <w:rPr>
          <w:b/>
          <w:sz w:val="20"/>
          <w:szCs w:val="20"/>
          <w:u w:val="single"/>
          <w:lang w:val="en-GB"/>
        </w:rPr>
      </w:pPr>
    </w:p>
    <w:p w14:paraId="74369517" w14:textId="1B7477FF" w:rsidR="00347F8C" w:rsidRPr="00233DF8" w:rsidRDefault="00347F8C" w:rsidP="008247A2">
      <w:pPr>
        <w:pStyle w:val="ListParagraph"/>
        <w:numPr>
          <w:ilvl w:val="0"/>
          <w:numId w:val="14"/>
        </w:numPr>
        <w:tabs>
          <w:tab w:val="left" w:pos="851"/>
          <w:tab w:val="left" w:pos="993"/>
        </w:tabs>
        <w:overflowPunct w:val="0"/>
        <w:autoSpaceDE w:val="0"/>
        <w:autoSpaceDN w:val="0"/>
        <w:adjustRightInd w:val="0"/>
        <w:jc w:val="both"/>
        <w:textAlignment w:val="baseline"/>
        <w:rPr>
          <w:rFonts w:ascii="Times New Roman" w:hAnsi="Times New Roman"/>
          <w:sz w:val="20"/>
          <w:szCs w:val="20"/>
        </w:rPr>
      </w:pPr>
      <w:r w:rsidRPr="00233DF8">
        <w:rPr>
          <w:rFonts w:ascii="Times New Roman" w:hAnsi="Times New Roman"/>
          <w:sz w:val="20"/>
          <w:szCs w:val="20"/>
        </w:rPr>
        <w:t xml:space="preserve">This Services Contract shall terminate on the completion of the Services. </w:t>
      </w:r>
    </w:p>
    <w:p w14:paraId="6D02902F" w14:textId="77777777" w:rsidR="00347F8C" w:rsidRPr="00233DF8" w:rsidRDefault="00347F8C" w:rsidP="004910D8">
      <w:pPr>
        <w:keepNext/>
        <w:numPr>
          <w:ilvl w:val="12"/>
          <w:numId w:val="0"/>
        </w:numPr>
        <w:tabs>
          <w:tab w:val="left" w:pos="851"/>
        </w:tabs>
        <w:overflowPunct w:val="0"/>
        <w:autoSpaceDE w:val="0"/>
        <w:autoSpaceDN w:val="0"/>
        <w:adjustRightInd w:val="0"/>
        <w:spacing w:line="276" w:lineRule="auto"/>
        <w:ind w:left="425" w:hanging="425"/>
        <w:jc w:val="both"/>
        <w:textAlignment w:val="baseline"/>
        <w:rPr>
          <w:sz w:val="20"/>
          <w:szCs w:val="20"/>
          <w:lang w:val="en-GB"/>
        </w:rPr>
      </w:pPr>
    </w:p>
    <w:p w14:paraId="16624C98" w14:textId="2EDBAC66" w:rsidR="00347F8C" w:rsidRPr="00233DF8" w:rsidRDefault="00347F8C" w:rsidP="008247A2">
      <w:pPr>
        <w:pStyle w:val="ListParagraph"/>
        <w:keepNext/>
        <w:numPr>
          <w:ilvl w:val="0"/>
          <w:numId w:val="14"/>
        </w:numPr>
        <w:tabs>
          <w:tab w:val="left" w:pos="851"/>
        </w:tabs>
        <w:overflowPunct w:val="0"/>
        <w:autoSpaceDE w:val="0"/>
        <w:autoSpaceDN w:val="0"/>
        <w:adjustRightInd w:val="0"/>
        <w:jc w:val="both"/>
        <w:textAlignment w:val="baseline"/>
        <w:rPr>
          <w:rFonts w:ascii="Times New Roman" w:hAnsi="Times New Roman"/>
          <w:sz w:val="20"/>
          <w:szCs w:val="20"/>
        </w:rPr>
      </w:pPr>
      <w:r w:rsidRPr="00233DF8">
        <w:rPr>
          <w:rFonts w:ascii="Times New Roman" w:hAnsi="Times New Roman"/>
          <w:sz w:val="20"/>
          <w:szCs w:val="20"/>
        </w:rPr>
        <w:t xml:space="preserve">Each of us can terminate the Services Contract or suspend its operation for cause by giving 15 days’ notice in writing to the other at any time. For purposes of this clause 41, “Cause” shall mean (i) the material breach by the non-terminating party of any of its obligations hereunder and the subsequent failure to cure any such breach within ten (10) days’ of written notice by the terminating party of the same; or (ii) the insolvency, filing of a voluntary petition in bankruptcy, adjudication of bankruptcy, appointment of a receiver for the operation of the non-terminating party’s business, the material liquidation of assets or the general assignment of the non-terminating party’s assets made for the benefit of its creditors. </w:t>
      </w:r>
      <w:r w:rsidRPr="00233DF8">
        <w:rPr>
          <w:rFonts w:ascii="Times New Roman" w:hAnsi="Times New Roman"/>
          <w:sz w:val="20"/>
          <w:szCs w:val="20"/>
        </w:rPr>
        <w:lastRenderedPageBreak/>
        <w:t>Termination or suspension under this clause shall be without prejudice to any rights that may have accrued for either of us before termination or suspension and all sums due to us shall become payable in full when termination or suspension takes effect.</w:t>
      </w:r>
    </w:p>
    <w:p w14:paraId="54211DE3" w14:textId="77777777" w:rsidR="00347F8C" w:rsidRPr="00233DF8" w:rsidRDefault="00347F8C" w:rsidP="004910D8">
      <w:pPr>
        <w:numPr>
          <w:ilvl w:val="12"/>
          <w:numId w:val="0"/>
        </w:numPr>
        <w:tabs>
          <w:tab w:val="left" w:pos="851"/>
        </w:tabs>
        <w:overflowPunct w:val="0"/>
        <w:autoSpaceDE w:val="0"/>
        <w:autoSpaceDN w:val="0"/>
        <w:adjustRightInd w:val="0"/>
        <w:spacing w:line="276" w:lineRule="auto"/>
        <w:ind w:left="425" w:hanging="425"/>
        <w:jc w:val="both"/>
        <w:textAlignment w:val="baseline"/>
        <w:rPr>
          <w:sz w:val="20"/>
          <w:szCs w:val="20"/>
          <w:lang w:val="en-GB"/>
        </w:rPr>
      </w:pPr>
    </w:p>
    <w:p w14:paraId="15846FEC" w14:textId="70DBFE12" w:rsidR="00347F8C" w:rsidRPr="008765E8" w:rsidRDefault="009E2B74" w:rsidP="008247A2">
      <w:pPr>
        <w:pStyle w:val="ListParagraph"/>
        <w:numPr>
          <w:ilvl w:val="0"/>
          <w:numId w:val="14"/>
        </w:numPr>
        <w:tabs>
          <w:tab w:val="left" w:pos="851"/>
        </w:tabs>
        <w:overflowPunct w:val="0"/>
        <w:autoSpaceDE w:val="0"/>
        <w:autoSpaceDN w:val="0"/>
        <w:adjustRightInd w:val="0"/>
        <w:jc w:val="both"/>
        <w:textAlignment w:val="baseline"/>
        <w:rPr>
          <w:rFonts w:ascii="Times New Roman" w:hAnsi="Times New Roman"/>
          <w:sz w:val="20"/>
          <w:szCs w:val="20"/>
        </w:rPr>
      </w:pPr>
      <w:r w:rsidRPr="008765E8">
        <w:rPr>
          <w:rFonts w:ascii="Times New Roman" w:hAnsi="Times New Roman"/>
          <w:sz w:val="20"/>
          <w:szCs w:val="20"/>
        </w:rPr>
        <w:t xml:space="preserve">The following clauses of these General Terms of Business shall survive expiry or termination of the Services Contract: clauses 4, 5, 6, 7, 8, 14, 16, 17, 18, 19, 20, 21, 23, 31, 33, 34, 36, 39, 40, 41, 42, 43, 44, 48, 49, 50, 51, 52, 53, 54, 55, 56 and 57 </w:t>
      </w:r>
      <w:r w:rsidR="003908EE" w:rsidRPr="008765E8">
        <w:rPr>
          <w:rFonts w:ascii="Times New Roman" w:hAnsi="Times New Roman"/>
          <w:sz w:val="20"/>
          <w:szCs w:val="20"/>
        </w:rPr>
        <w:t xml:space="preserve">for a period of </w:t>
      </w:r>
      <w:r w:rsidR="00146F51" w:rsidRPr="008765E8">
        <w:rPr>
          <w:rFonts w:ascii="Times New Roman" w:hAnsi="Times New Roman"/>
          <w:sz w:val="20"/>
          <w:szCs w:val="20"/>
        </w:rPr>
        <w:t>2 (two)</w:t>
      </w:r>
      <w:r w:rsidR="003908EE" w:rsidRPr="008765E8">
        <w:rPr>
          <w:rFonts w:ascii="Times New Roman" w:hAnsi="Times New Roman"/>
          <w:sz w:val="20"/>
          <w:szCs w:val="20"/>
        </w:rPr>
        <w:t xml:space="preserve"> years.</w:t>
      </w:r>
    </w:p>
    <w:p w14:paraId="14C67E23" w14:textId="77777777" w:rsidR="00347F8C" w:rsidRPr="00233DF8" w:rsidRDefault="00347F8C" w:rsidP="004910D8">
      <w:pPr>
        <w:numPr>
          <w:ilvl w:val="12"/>
          <w:numId w:val="0"/>
        </w:numPr>
        <w:tabs>
          <w:tab w:val="left" w:pos="851"/>
        </w:tabs>
        <w:overflowPunct w:val="0"/>
        <w:autoSpaceDE w:val="0"/>
        <w:autoSpaceDN w:val="0"/>
        <w:adjustRightInd w:val="0"/>
        <w:spacing w:line="276" w:lineRule="auto"/>
        <w:ind w:left="432" w:hanging="432"/>
        <w:jc w:val="both"/>
        <w:textAlignment w:val="baseline"/>
        <w:rPr>
          <w:b/>
          <w:sz w:val="20"/>
          <w:szCs w:val="20"/>
          <w:u w:val="single"/>
          <w:lang w:val="en-GB"/>
        </w:rPr>
      </w:pPr>
    </w:p>
    <w:p w14:paraId="1DE1D08B" w14:textId="77777777" w:rsidR="00347F8C" w:rsidRPr="00233DF8" w:rsidRDefault="00347F8C" w:rsidP="004910D8">
      <w:pPr>
        <w:numPr>
          <w:ilvl w:val="12"/>
          <w:numId w:val="0"/>
        </w:numPr>
        <w:tabs>
          <w:tab w:val="left" w:pos="851"/>
        </w:tabs>
        <w:overflowPunct w:val="0"/>
        <w:autoSpaceDE w:val="0"/>
        <w:autoSpaceDN w:val="0"/>
        <w:adjustRightInd w:val="0"/>
        <w:spacing w:line="276" w:lineRule="auto"/>
        <w:ind w:left="432" w:hanging="432"/>
        <w:jc w:val="both"/>
        <w:textAlignment w:val="baseline"/>
        <w:rPr>
          <w:b/>
          <w:sz w:val="20"/>
          <w:szCs w:val="20"/>
          <w:lang w:val="en-GB"/>
        </w:rPr>
      </w:pPr>
      <w:r w:rsidRPr="00233DF8">
        <w:rPr>
          <w:b/>
          <w:sz w:val="20"/>
          <w:szCs w:val="20"/>
          <w:u w:val="single"/>
          <w:lang w:val="en-GB"/>
        </w:rPr>
        <w:t>Data protection</w:t>
      </w:r>
    </w:p>
    <w:p w14:paraId="7B0A3770" w14:textId="77777777" w:rsidR="00347F8C" w:rsidRPr="00233DF8" w:rsidRDefault="00347F8C" w:rsidP="004910D8">
      <w:pPr>
        <w:numPr>
          <w:ilvl w:val="12"/>
          <w:numId w:val="0"/>
        </w:numPr>
        <w:tabs>
          <w:tab w:val="left" w:pos="851"/>
        </w:tabs>
        <w:overflowPunct w:val="0"/>
        <w:autoSpaceDE w:val="0"/>
        <w:autoSpaceDN w:val="0"/>
        <w:adjustRightInd w:val="0"/>
        <w:spacing w:line="276" w:lineRule="auto"/>
        <w:ind w:left="432" w:hanging="432"/>
        <w:jc w:val="both"/>
        <w:textAlignment w:val="baseline"/>
        <w:rPr>
          <w:sz w:val="20"/>
          <w:szCs w:val="20"/>
          <w:lang w:val="en-GB"/>
        </w:rPr>
      </w:pPr>
    </w:p>
    <w:p w14:paraId="51FDC6D0" w14:textId="167294A9" w:rsidR="00347F8C" w:rsidRPr="00233DF8" w:rsidRDefault="00347F8C" w:rsidP="008247A2">
      <w:pPr>
        <w:pStyle w:val="ListParagraph"/>
        <w:numPr>
          <w:ilvl w:val="0"/>
          <w:numId w:val="14"/>
        </w:numPr>
        <w:tabs>
          <w:tab w:val="left" w:pos="851"/>
        </w:tabs>
        <w:overflowPunct w:val="0"/>
        <w:autoSpaceDE w:val="0"/>
        <w:autoSpaceDN w:val="0"/>
        <w:adjustRightInd w:val="0"/>
        <w:jc w:val="both"/>
        <w:textAlignment w:val="baseline"/>
        <w:rPr>
          <w:rFonts w:ascii="Times New Roman" w:hAnsi="Times New Roman"/>
          <w:sz w:val="20"/>
          <w:szCs w:val="20"/>
        </w:rPr>
      </w:pPr>
      <w:r w:rsidRPr="00233DF8">
        <w:rPr>
          <w:rFonts w:ascii="Times New Roman" w:hAnsi="Times New Roman"/>
          <w:sz w:val="20"/>
          <w:szCs w:val="20"/>
        </w:rPr>
        <w:t xml:space="preserve">Where necessary to enable us to deliver the Services, or share information with Protiviti Persons, for such purposes we shall have your authority to process personal data on your behalf in accordance with this clause. </w:t>
      </w:r>
      <w:r w:rsidR="00E5725E" w:rsidRPr="00233DF8">
        <w:rPr>
          <w:rFonts w:ascii="Times New Roman" w:hAnsi="Times New Roman"/>
          <w:sz w:val="20"/>
          <w:szCs w:val="20"/>
          <w:lang w:val="en-US"/>
        </w:rPr>
        <w:t>Any such sharing with Protiviti Persons shall be strictly on a need-to-know basis, and such Protiviti Persons shall be bound by appropriate confidentiality obligations. </w:t>
      </w:r>
      <w:r w:rsidRPr="00233DF8">
        <w:rPr>
          <w:rFonts w:ascii="Times New Roman" w:hAnsi="Times New Roman"/>
          <w:sz w:val="20"/>
          <w:szCs w:val="20"/>
        </w:rPr>
        <w:t>When we do so, we shall take appropriate technical and organisational measures designed to protect against unauthorised or unlawful processing of personal data and against accidental loss or destruction of, or damage to, personal data.</w:t>
      </w:r>
      <w:r w:rsidR="00E5725E" w:rsidRPr="00233DF8">
        <w:rPr>
          <w:rFonts w:ascii="Times New Roman" w:hAnsi="Times New Roman"/>
          <w:sz w:val="20"/>
          <w:szCs w:val="20"/>
        </w:rPr>
        <w:t xml:space="preserve"> </w:t>
      </w:r>
      <w:r w:rsidR="00E5725E" w:rsidRPr="00233DF8">
        <w:rPr>
          <w:rFonts w:ascii="Times New Roman" w:hAnsi="Times New Roman"/>
          <w:sz w:val="20"/>
          <w:szCs w:val="20"/>
          <w:lang w:val="en-US"/>
        </w:rPr>
        <w:t>Protiviti and its personnel shall comply with all applicable provisions of the Digital Personal Data Protection Act, [2023] (DPDP Act).</w:t>
      </w:r>
      <w:r w:rsidRPr="00233DF8">
        <w:rPr>
          <w:rFonts w:ascii="Times New Roman" w:hAnsi="Times New Roman"/>
          <w:sz w:val="20"/>
          <w:szCs w:val="20"/>
        </w:rPr>
        <w:t xml:space="preserve"> We shall answer your reasonable enquiries to enable you to monitor our compliance with this clause and we shall not sub-contract our processing of personal data (unless to Protiviti Persons) without your prior written consent.</w:t>
      </w:r>
    </w:p>
    <w:p w14:paraId="0FC0EE9C" w14:textId="77777777" w:rsidR="00347F8C" w:rsidRPr="00233DF8" w:rsidRDefault="00347F8C" w:rsidP="004910D8">
      <w:pPr>
        <w:numPr>
          <w:ilvl w:val="12"/>
          <w:numId w:val="0"/>
        </w:numPr>
        <w:tabs>
          <w:tab w:val="left" w:pos="284"/>
          <w:tab w:val="left" w:pos="851"/>
        </w:tabs>
        <w:overflowPunct w:val="0"/>
        <w:autoSpaceDE w:val="0"/>
        <w:autoSpaceDN w:val="0"/>
        <w:adjustRightInd w:val="0"/>
        <w:spacing w:line="276" w:lineRule="auto"/>
        <w:ind w:left="425" w:hanging="425"/>
        <w:jc w:val="both"/>
        <w:textAlignment w:val="baseline"/>
        <w:rPr>
          <w:b/>
          <w:sz w:val="20"/>
          <w:szCs w:val="20"/>
          <w:u w:val="single"/>
          <w:lang w:val="en-GB"/>
        </w:rPr>
      </w:pPr>
    </w:p>
    <w:p w14:paraId="778E905D" w14:textId="77777777" w:rsidR="00347F8C" w:rsidRPr="00233DF8" w:rsidRDefault="00347F8C" w:rsidP="004910D8">
      <w:pPr>
        <w:numPr>
          <w:ilvl w:val="12"/>
          <w:numId w:val="0"/>
        </w:numPr>
        <w:tabs>
          <w:tab w:val="left" w:pos="284"/>
          <w:tab w:val="left" w:pos="851"/>
        </w:tabs>
        <w:overflowPunct w:val="0"/>
        <w:autoSpaceDE w:val="0"/>
        <w:autoSpaceDN w:val="0"/>
        <w:adjustRightInd w:val="0"/>
        <w:spacing w:line="276" w:lineRule="auto"/>
        <w:ind w:left="425" w:hanging="425"/>
        <w:jc w:val="both"/>
        <w:textAlignment w:val="baseline"/>
        <w:rPr>
          <w:b/>
          <w:sz w:val="20"/>
          <w:szCs w:val="20"/>
          <w:lang w:val="en-GB"/>
        </w:rPr>
      </w:pPr>
      <w:r w:rsidRPr="00233DF8">
        <w:rPr>
          <w:b/>
          <w:sz w:val="20"/>
          <w:szCs w:val="20"/>
          <w:u w:val="single"/>
          <w:lang w:val="en-GB"/>
        </w:rPr>
        <w:t>Notices</w:t>
      </w:r>
    </w:p>
    <w:p w14:paraId="33453ABE" w14:textId="77777777" w:rsidR="00347F8C" w:rsidRPr="00233DF8" w:rsidRDefault="00347F8C" w:rsidP="004910D8">
      <w:pPr>
        <w:tabs>
          <w:tab w:val="left" w:pos="851"/>
        </w:tabs>
        <w:overflowPunct w:val="0"/>
        <w:autoSpaceDE w:val="0"/>
        <w:autoSpaceDN w:val="0"/>
        <w:adjustRightInd w:val="0"/>
        <w:spacing w:line="276" w:lineRule="auto"/>
        <w:ind w:left="425" w:hanging="425"/>
        <w:jc w:val="both"/>
        <w:textAlignment w:val="baseline"/>
        <w:rPr>
          <w:sz w:val="20"/>
          <w:szCs w:val="20"/>
          <w:lang w:val="en-GB"/>
        </w:rPr>
      </w:pPr>
    </w:p>
    <w:p w14:paraId="01EB67B7" w14:textId="2EF30EA2" w:rsidR="00347F8C" w:rsidRPr="00233DF8" w:rsidRDefault="00347F8C" w:rsidP="008247A2">
      <w:pPr>
        <w:pStyle w:val="ListParagraph"/>
        <w:numPr>
          <w:ilvl w:val="0"/>
          <w:numId w:val="14"/>
        </w:numPr>
        <w:tabs>
          <w:tab w:val="left" w:pos="851"/>
        </w:tabs>
        <w:overflowPunct w:val="0"/>
        <w:autoSpaceDE w:val="0"/>
        <w:autoSpaceDN w:val="0"/>
        <w:adjustRightInd w:val="0"/>
        <w:jc w:val="both"/>
        <w:textAlignment w:val="baseline"/>
        <w:rPr>
          <w:rFonts w:ascii="Times New Roman" w:hAnsi="Times New Roman"/>
          <w:sz w:val="20"/>
          <w:szCs w:val="20"/>
        </w:rPr>
      </w:pPr>
      <w:r w:rsidRPr="00233DF8">
        <w:rPr>
          <w:rFonts w:ascii="Times New Roman" w:hAnsi="Times New Roman"/>
          <w:sz w:val="20"/>
          <w:szCs w:val="20"/>
        </w:rPr>
        <w:t xml:space="preserve">Any notice to you or us delivered under the Services Contract shall be in writing and delivered by personal delivery or courier or </w:t>
      </w:r>
      <w:r w:rsidRPr="00233DF8">
        <w:rPr>
          <w:rFonts w:ascii="Times New Roman" w:hAnsi="Times New Roman"/>
          <w:sz w:val="20"/>
          <w:szCs w:val="20"/>
        </w:rPr>
        <w:t xml:space="preserve">fax to or left at our respective addresses appearing in the Engagement Letter (or such other address as may be notified in writing).  </w:t>
      </w:r>
    </w:p>
    <w:p w14:paraId="11749F3E" w14:textId="4E5B6BC9" w:rsidR="00347F8C" w:rsidRPr="00233DF8" w:rsidRDefault="00347F8C" w:rsidP="004910D8">
      <w:pPr>
        <w:tabs>
          <w:tab w:val="left" w:pos="284"/>
          <w:tab w:val="left" w:pos="851"/>
        </w:tabs>
        <w:overflowPunct w:val="0"/>
        <w:autoSpaceDE w:val="0"/>
        <w:autoSpaceDN w:val="0"/>
        <w:adjustRightInd w:val="0"/>
        <w:spacing w:line="276" w:lineRule="auto"/>
        <w:ind w:left="425" w:hanging="425"/>
        <w:jc w:val="both"/>
        <w:textAlignment w:val="baseline"/>
        <w:rPr>
          <w:b/>
          <w:sz w:val="20"/>
          <w:szCs w:val="20"/>
          <w:lang w:val="en-GB"/>
        </w:rPr>
      </w:pPr>
      <w:r w:rsidRPr="00233DF8">
        <w:rPr>
          <w:b/>
          <w:sz w:val="20"/>
          <w:szCs w:val="20"/>
          <w:u w:val="single"/>
          <w:lang w:val="en-GB"/>
        </w:rPr>
        <w:t xml:space="preserve">Severability </w:t>
      </w:r>
    </w:p>
    <w:p w14:paraId="420DDAA0" w14:textId="77777777" w:rsidR="00347F8C" w:rsidRPr="00233DF8" w:rsidRDefault="00347F8C" w:rsidP="004910D8">
      <w:pPr>
        <w:tabs>
          <w:tab w:val="left" w:pos="851"/>
        </w:tabs>
        <w:overflowPunct w:val="0"/>
        <w:autoSpaceDE w:val="0"/>
        <w:autoSpaceDN w:val="0"/>
        <w:adjustRightInd w:val="0"/>
        <w:spacing w:line="276" w:lineRule="auto"/>
        <w:ind w:left="425" w:hanging="425"/>
        <w:jc w:val="both"/>
        <w:textAlignment w:val="baseline"/>
        <w:rPr>
          <w:sz w:val="20"/>
          <w:szCs w:val="20"/>
          <w:lang w:val="en-GB"/>
        </w:rPr>
      </w:pPr>
    </w:p>
    <w:p w14:paraId="28890272" w14:textId="5DC5021E" w:rsidR="00347F8C" w:rsidRPr="00233DF8" w:rsidRDefault="00347F8C" w:rsidP="008247A2">
      <w:pPr>
        <w:pStyle w:val="ListParagraph"/>
        <w:numPr>
          <w:ilvl w:val="0"/>
          <w:numId w:val="14"/>
        </w:numPr>
        <w:tabs>
          <w:tab w:val="left" w:pos="851"/>
        </w:tabs>
        <w:overflowPunct w:val="0"/>
        <w:autoSpaceDE w:val="0"/>
        <w:autoSpaceDN w:val="0"/>
        <w:adjustRightInd w:val="0"/>
        <w:jc w:val="both"/>
        <w:textAlignment w:val="baseline"/>
        <w:rPr>
          <w:rFonts w:ascii="Times New Roman" w:hAnsi="Times New Roman"/>
          <w:sz w:val="20"/>
          <w:szCs w:val="20"/>
        </w:rPr>
      </w:pPr>
      <w:r w:rsidRPr="00233DF8">
        <w:rPr>
          <w:rFonts w:ascii="Times New Roman" w:hAnsi="Times New Roman"/>
          <w:sz w:val="20"/>
          <w:szCs w:val="20"/>
        </w:rPr>
        <w:t>Each clause or term of the Services Contract constitutes a separate and independent provision.  If any of the provisions of the Services Contract are judged by any court or authority of competent jurisdiction to be void or unenforceable, the remaining provisions shall continue in full force and effect.</w:t>
      </w:r>
    </w:p>
    <w:p w14:paraId="5A2D25F2" w14:textId="77777777" w:rsidR="00347F8C" w:rsidRPr="00233DF8" w:rsidRDefault="00347F8C" w:rsidP="004910D8">
      <w:pPr>
        <w:keepNext/>
        <w:tabs>
          <w:tab w:val="left" w:pos="284"/>
          <w:tab w:val="left" w:pos="851"/>
        </w:tabs>
        <w:overflowPunct w:val="0"/>
        <w:autoSpaceDE w:val="0"/>
        <w:autoSpaceDN w:val="0"/>
        <w:adjustRightInd w:val="0"/>
        <w:spacing w:line="276" w:lineRule="auto"/>
        <w:jc w:val="both"/>
        <w:textAlignment w:val="baseline"/>
        <w:rPr>
          <w:b/>
          <w:sz w:val="20"/>
          <w:szCs w:val="20"/>
          <w:lang w:val="en-GB"/>
        </w:rPr>
      </w:pPr>
      <w:r w:rsidRPr="00233DF8">
        <w:rPr>
          <w:b/>
          <w:sz w:val="20"/>
          <w:szCs w:val="20"/>
          <w:u w:val="single"/>
          <w:lang w:val="en-GB"/>
        </w:rPr>
        <w:t>Capacity</w:t>
      </w:r>
    </w:p>
    <w:p w14:paraId="111597E6" w14:textId="77777777" w:rsidR="00347F8C" w:rsidRPr="00233DF8" w:rsidRDefault="00347F8C" w:rsidP="004910D8">
      <w:pPr>
        <w:keepNext/>
        <w:tabs>
          <w:tab w:val="left" w:pos="851"/>
        </w:tabs>
        <w:overflowPunct w:val="0"/>
        <w:autoSpaceDE w:val="0"/>
        <w:autoSpaceDN w:val="0"/>
        <w:adjustRightInd w:val="0"/>
        <w:spacing w:line="276" w:lineRule="auto"/>
        <w:ind w:left="425" w:hanging="425"/>
        <w:jc w:val="both"/>
        <w:textAlignment w:val="baseline"/>
        <w:rPr>
          <w:sz w:val="20"/>
          <w:szCs w:val="20"/>
          <w:lang w:val="en-GB"/>
        </w:rPr>
      </w:pPr>
    </w:p>
    <w:p w14:paraId="04710403" w14:textId="1EA26F03" w:rsidR="00347F8C" w:rsidRPr="00233DF8" w:rsidRDefault="00347F8C" w:rsidP="008247A2">
      <w:pPr>
        <w:pStyle w:val="ListParagraph"/>
        <w:keepNext/>
        <w:numPr>
          <w:ilvl w:val="0"/>
          <w:numId w:val="14"/>
        </w:numPr>
        <w:tabs>
          <w:tab w:val="left" w:pos="851"/>
        </w:tabs>
        <w:overflowPunct w:val="0"/>
        <w:autoSpaceDE w:val="0"/>
        <w:autoSpaceDN w:val="0"/>
        <w:adjustRightInd w:val="0"/>
        <w:jc w:val="both"/>
        <w:textAlignment w:val="baseline"/>
        <w:rPr>
          <w:rFonts w:ascii="Times New Roman" w:hAnsi="Times New Roman"/>
          <w:sz w:val="20"/>
          <w:szCs w:val="20"/>
        </w:rPr>
      </w:pPr>
      <w:r w:rsidRPr="00233DF8">
        <w:rPr>
          <w:rFonts w:ascii="Times New Roman" w:hAnsi="Times New Roman"/>
          <w:sz w:val="20"/>
          <w:szCs w:val="20"/>
        </w:rPr>
        <w:t xml:space="preserve">Each of us represents that the person signing this Services Contract is expressly authorised to execute them and to bind each of us to its terms. </w:t>
      </w:r>
    </w:p>
    <w:p w14:paraId="2B6D7EF9" w14:textId="77777777" w:rsidR="002119EA" w:rsidRPr="00233DF8" w:rsidRDefault="002119EA" w:rsidP="004910D8">
      <w:pPr>
        <w:pStyle w:val="ListParagraph"/>
        <w:keepNext/>
        <w:tabs>
          <w:tab w:val="left" w:pos="851"/>
        </w:tabs>
        <w:overflowPunct w:val="0"/>
        <w:autoSpaceDE w:val="0"/>
        <w:autoSpaceDN w:val="0"/>
        <w:adjustRightInd w:val="0"/>
        <w:ind w:left="461"/>
        <w:jc w:val="both"/>
        <w:textAlignment w:val="baseline"/>
        <w:rPr>
          <w:rFonts w:ascii="Times New Roman" w:hAnsi="Times New Roman"/>
          <w:sz w:val="20"/>
          <w:szCs w:val="20"/>
        </w:rPr>
      </w:pPr>
    </w:p>
    <w:p w14:paraId="4A91061B" w14:textId="3050EBA9" w:rsidR="00347F8C" w:rsidRPr="00233DF8" w:rsidRDefault="00347F8C" w:rsidP="008247A2">
      <w:pPr>
        <w:pStyle w:val="ListParagraph"/>
        <w:keepNext/>
        <w:numPr>
          <w:ilvl w:val="0"/>
          <w:numId w:val="14"/>
        </w:numPr>
        <w:tabs>
          <w:tab w:val="left" w:pos="851"/>
        </w:tabs>
        <w:overflowPunct w:val="0"/>
        <w:autoSpaceDE w:val="0"/>
        <w:autoSpaceDN w:val="0"/>
        <w:adjustRightInd w:val="0"/>
        <w:jc w:val="both"/>
        <w:textAlignment w:val="baseline"/>
        <w:rPr>
          <w:rFonts w:ascii="Times New Roman" w:hAnsi="Times New Roman"/>
          <w:sz w:val="20"/>
          <w:szCs w:val="20"/>
        </w:rPr>
      </w:pPr>
      <w:r w:rsidRPr="00233DF8">
        <w:rPr>
          <w:rFonts w:ascii="Times New Roman" w:hAnsi="Times New Roman"/>
          <w:sz w:val="20"/>
          <w:szCs w:val="20"/>
        </w:rPr>
        <w:t>You agree to and accept the provisions of the Services Contract on your own behalf and as agent for Other Beneficiaries. You shall procure in such circumstances that any Other Beneficiaries shall act on the basis that they are a party to the Services Contract, as if they had each signed a copy of the Engagement Letter and agreed to be bound by it.  However, you alone shall be responsible for payment of our Charges.</w:t>
      </w:r>
    </w:p>
    <w:p w14:paraId="5716E903" w14:textId="77777777" w:rsidR="002119EA" w:rsidRPr="00233DF8" w:rsidRDefault="002119EA" w:rsidP="004910D8">
      <w:pPr>
        <w:pStyle w:val="ListParagraph"/>
        <w:tabs>
          <w:tab w:val="left" w:pos="851"/>
        </w:tabs>
        <w:overflowPunct w:val="0"/>
        <w:autoSpaceDE w:val="0"/>
        <w:autoSpaceDN w:val="0"/>
        <w:adjustRightInd w:val="0"/>
        <w:ind w:left="461"/>
        <w:jc w:val="both"/>
        <w:textAlignment w:val="baseline"/>
        <w:rPr>
          <w:rFonts w:ascii="Times New Roman" w:hAnsi="Times New Roman"/>
          <w:sz w:val="20"/>
          <w:szCs w:val="20"/>
        </w:rPr>
      </w:pPr>
    </w:p>
    <w:p w14:paraId="0C167C03" w14:textId="557963BE" w:rsidR="00347F8C" w:rsidRPr="00233DF8" w:rsidRDefault="00347F8C" w:rsidP="008247A2">
      <w:pPr>
        <w:pStyle w:val="ListParagraph"/>
        <w:numPr>
          <w:ilvl w:val="0"/>
          <w:numId w:val="14"/>
        </w:numPr>
        <w:tabs>
          <w:tab w:val="left" w:pos="851"/>
        </w:tabs>
        <w:overflowPunct w:val="0"/>
        <w:autoSpaceDE w:val="0"/>
        <w:autoSpaceDN w:val="0"/>
        <w:adjustRightInd w:val="0"/>
        <w:jc w:val="both"/>
        <w:textAlignment w:val="baseline"/>
        <w:rPr>
          <w:rFonts w:ascii="Times New Roman" w:hAnsi="Times New Roman"/>
          <w:sz w:val="20"/>
          <w:szCs w:val="20"/>
        </w:rPr>
      </w:pPr>
      <w:r w:rsidRPr="00233DF8">
        <w:rPr>
          <w:rFonts w:ascii="Times New Roman" w:hAnsi="Times New Roman"/>
          <w:sz w:val="20"/>
          <w:szCs w:val="20"/>
        </w:rPr>
        <w:t>We accept your agreement to and acceptance of the terms of the Services Contract on our own behalf and as trustee for each and all other Protiviti Persons.</w:t>
      </w:r>
    </w:p>
    <w:p w14:paraId="55A02FB8" w14:textId="77777777" w:rsidR="00347F8C" w:rsidRPr="00233DF8" w:rsidRDefault="00347F8C" w:rsidP="004910D8">
      <w:pPr>
        <w:tabs>
          <w:tab w:val="left" w:pos="284"/>
          <w:tab w:val="left" w:pos="851"/>
        </w:tabs>
        <w:overflowPunct w:val="0"/>
        <w:autoSpaceDE w:val="0"/>
        <w:autoSpaceDN w:val="0"/>
        <w:adjustRightInd w:val="0"/>
        <w:spacing w:line="276" w:lineRule="auto"/>
        <w:ind w:left="432" w:hanging="432"/>
        <w:jc w:val="both"/>
        <w:textAlignment w:val="baseline"/>
        <w:rPr>
          <w:b/>
          <w:sz w:val="20"/>
          <w:szCs w:val="20"/>
          <w:u w:val="single"/>
          <w:lang w:val="en-GB"/>
        </w:rPr>
      </w:pPr>
    </w:p>
    <w:p w14:paraId="7D537B42" w14:textId="77777777" w:rsidR="00347F8C" w:rsidRPr="00233DF8" w:rsidRDefault="00347F8C" w:rsidP="004910D8">
      <w:pPr>
        <w:tabs>
          <w:tab w:val="left" w:pos="284"/>
          <w:tab w:val="left" w:pos="851"/>
        </w:tabs>
        <w:overflowPunct w:val="0"/>
        <w:autoSpaceDE w:val="0"/>
        <w:autoSpaceDN w:val="0"/>
        <w:adjustRightInd w:val="0"/>
        <w:spacing w:line="276" w:lineRule="auto"/>
        <w:jc w:val="both"/>
        <w:textAlignment w:val="baseline"/>
        <w:rPr>
          <w:sz w:val="20"/>
          <w:szCs w:val="20"/>
          <w:lang w:val="en-GB"/>
        </w:rPr>
      </w:pPr>
      <w:r w:rsidRPr="00233DF8">
        <w:rPr>
          <w:b/>
          <w:sz w:val="20"/>
          <w:szCs w:val="20"/>
          <w:u w:val="single"/>
          <w:lang w:val="en-GB"/>
        </w:rPr>
        <w:t>Law and jurisdiction</w:t>
      </w:r>
    </w:p>
    <w:p w14:paraId="06AC95E1" w14:textId="77777777" w:rsidR="00347F8C" w:rsidRPr="00233DF8" w:rsidRDefault="00347F8C" w:rsidP="004910D8">
      <w:pPr>
        <w:tabs>
          <w:tab w:val="left" w:pos="851"/>
        </w:tabs>
        <w:overflowPunct w:val="0"/>
        <w:autoSpaceDE w:val="0"/>
        <w:autoSpaceDN w:val="0"/>
        <w:adjustRightInd w:val="0"/>
        <w:spacing w:line="276" w:lineRule="auto"/>
        <w:ind w:left="432" w:hanging="432"/>
        <w:jc w:val="both"/>
        <w:textAlignment w:val="baseline"/>
        <w:rPr>
          <w:sz w:val="20"/>
          <w:szCs w:val="20"/>
          <w:lang w:val="en-GB"/>
        </w:rPr>
      </w:pPr>
    </w:p>
    <w:p w14:paraId="25FE98CE" w14:textId="6BB16317" w:rsidR="00347F8C" w:rsidRPr="00233DF8" w:rsidRDefault="00347F8C" w:rsidP="008247A2">
      <w:pPr>
        <w:pStyle w:val="ListParagraph"/>
        <w:numPr>
          <w:ilvl w:val="0"/>
          <w:numId w:val="14"/>
        </w:numPr>
        <w:tabs>
          <w:tab w:val="left" w:pos="851"/>
        </w:tabs>
        <w:overflowPunct w:val="0"/>
        <w:autoSpaceDE w:val="0"/>
        <w:autoSpaceDN w:val="0"/>
        <w:adjustRightInd w:val="0"/>
        <w:jc w:val="both"/>
        <w:textAlignment w:val="baseline"/>
        <w:rPr>
          <w:rFonts w:ascii="Times New Roman" w:hAnsi="Times New Roman"/>
          <w:sz w:val="20"/>
          <w:szCs w:val="20"/>
        </w:rPr>
      </w:pPr>
      <w:r w:rsidRPr="00233DF8">
        <w:rPr>
          <w:rFonts w:ascii="Times New Roman" w:hAnsi="Times New Roman"/>
          <w:sz w:val="20"/>
          <w:szCs w:val="20"/>
        </w:rPr>
        <w:t xml:space="preserve">This Services Contract shall be subject to and governed by the law of India and all disputes arising from or under the Services Contract shall be subject to the exclusive jurisdiction of the courts in </w:t>
      </w:r>
      <w:r w:rsidR="008863C3" w:rsidRPr="00233DF8">
        <w:rPr>
          <w:rFonts w:ascii="Times New Roman" w:hAnsi="Times New Roman"/>
          <w:sz w:val="20"/>
          <w:szCs w:val="20"/>
        </w:rPr>
        <w:t>Mumbai</w:t>
      </w:r>
      <w:r w:rsidRPr="00233DF8">
        <w:rPr>
          <w:rFonts w:ascii="Times New Roman" w:hAnsi="Times New Roman"/>
          <w:sz w:val="20"/>
          <w:szCs w:val="20"/>
        </w:rPr>
        <w:t>, India.</w:t>
      </w:r>
    </w:p>
    <w:p w14:paraId="3338D5ED" w14:textId="77777777" w:rsidR="00347F8C" w:rsidRPr="00233DF8" w:rsidRDefault="00347F8C" w:rsidP="004910D8">
      <w:pPr>
        <w:tabs>
          <w:tab w:val="left" w:pos="851"/>
        </w:tabs>
        <w:overflowPunct w:val="0"/>
        <w:autoSpaceDE w:val="0"/>
        <w:autoSpaceDN w:val="0"/>
        <w:adjustRightInd w:val="0"/>
        <w:spacing w:line="276" w:lineRule="auto"/>
        <w:ind w:left="432" w:hanging="432"/>
        <w:jc w:val="both"/>
        <w:textAlignment w:val="baseline"/>
        <w:rPr>
          <w:sz w:val="20"/>
          <w:szCs w:val="20"/>
          <w:lang w:val="en-GB"/>
        </w:rPr>
      </w:pPr>
    </w:p>
    <w:p w14:paraId="2673BCB1" w14:textId="77777777" w:rsidR="00347F8C" w:rsidRPr="00233DF8" w:rsidRDefault="00347F8C" w:rsidP="004910D8">
      <w:pPr>
        <w:tabs>
          <w:tab w:val="left" w:pos="851"/>
        </w:tabs>
        <w:overflowPunct w:val="0"/>
        <w:autoSpaceDE w:val="0"/>
        <w:autoSpaceDN w:val="0"/>
        <w:adjustRightInd w:val="0"/>
        <w:spacing w:line="276" w:lineRule="auto"/>
        <w:ind w:left="432" w:hanging="432"/>
        <w:jc w:val="both"/>
        <w:textAlignment w:val="baseline"/>
        <w:rPr>
          <w:b/>
          <w:bCs/>
          <w:sz w:val="20"/>
          <w:szCs w:val="20"/>
          <w:u w:val="single"/>
          <w:lang w:val="en-GB"/>
        </w:rPr>
      </w:pPr>
      <w:r w:rsidRPr="00233DF8">
        <w:rPr>
          <w:b/>
          <w:bCs/>
          <w:sz w:val="20"/>
          <w:szCs w:val="20"/>
          <w:u w:val="single"/>
          <w:lang w:val="en-GB"/>
        </w:rPr>
        <w:t>Service quality</w:t>
      </w:r>
    </w:p>
    <w:p w14:paraId="411A92BD" w14:textId="77777777" w:rsidR="00347F8C" w:rsidRPr="00233DF8" w:rsidRDefault="00347F8C" w:rsidP="004910D8">
      <w:pPr>
        <w:tabs>
          <w:tab w:val="left" w:pos="851"/>
        </w:tabs>
        <w:overflowPunct w:val="0"/>
        <w:autoSpaceDE w:val="0"/>
        <w:autoSpaceDN w:val="0"/>
        <w:adjustRightInd w:val="0"/>
        <w:spacing w:line="276" w:lineRule="auto"/>
        <w:ind w:left="432" w:hanging="432"/>
        <w:jc w:val="both"/>
        <w:textAlignment w:val="baseline"/>
        <w:rPr>
          <w:b/>
          <w:bCs/>
          <w:sz w:val="20"/>
          <w:szCs w:val="20"/>
          <w:u w:val="single"/>
          <w:lang w:val="en-GB"/>
        </w:rPr>
      </w:pPr>
    </w:p>
    <w:p w14:paraId="337C3E98" w14:textId="32BBBAEA" w:rsidR="00347F8C" w:rsidRPr="00233DF8" w:rsidRDefault="00347F8C" w:rsidP="008247A2">
      <w:pPr>
        <w:pStyle w:val="ListParagraph"/>
        <w:numPr>
          <w:ilvl w:val="0"/>
          <w:numId w:val="14"/>
        </w:numPr>
        <w:tabs>
          <w:tab w:val="left" w:pos="851"/>
        </w:tabs>
        <w:overflowPunct w:val="0"/>
        <w:autoSpaceDE w:val="0"/>
        <w:autoSpaceDN w:val="0"/>
        <w:adjustRightInd w:val="0"/>
        <w:jc w:val="both"/>
        <w:textAlignment w:val="baseline"/>
        <w:rPr>
          <w:rFonts w:ascii="Times New Roman" w:hAnsi="Times New Roman"/>
          <w:sz w:val="20"/>
          <w:szCs w:val="20"/>
        </w:rPr>
      </w:pPr>
      <w:r w:rsidRPr="00233DF8">
        <w:rPr>
          <w:rFonts w:ascii="Times New Roman" w:hAnsi="Times New Roman"/>
          <w:sz w:val="20"/>
          <w:szCs w:val="20"/>
        </w:rPr>
        <w:lastRenderedPageBreak/>
        <w:t>If at any time you would like to discuss with us how the Services can be improved or if you have concerns, feedback or matters to report, you are invited to telephone the project manager or director</w:t>
      </w:r>
      <w:proofErr w:type="gramStart"/>
      <w:r w:rsidRPr="00233DF8">
        <w:rPr>
          <w:rFonts w:ascii="Times New Roman" w:hAnsi="Times New Roman"/>
          <w:sz w:val="20"/>
          <w:szCs w:val="20"/>
        </w:rPr>
        <w:t>, as the case may be, involved</w:t>
      </w:r>
      <w:proofErr w:type="gramEnd"/>
      <w:r w:rsidRPr="00233DF8">
        <w:rPr>
          <w:rFonts w:ascii="Times New Roman" w:hAnsi="Times New Roman"/>
          <w:sz w:val="20"/>
          <w:szCs w:val="20"/>
        </w:rPr>
        <w:t xml:space="preserve"> in carrying out the engagement. In case your problem is not resolved, please contact Mr. Sanjeev Agarwal (email: Sanjeev.agarwal@protivitiglobal.in). We will promptly attend to any matters reported to us and do what we can to resolve the difficulties.</w:t>
      </w:r>
    </w:p>
    <w:p w14:paraId="407A1034" w14:textId="77777777" w:rsidR="00347F8C" w:rsidRPr="00233DF8" w:rsidRDefault="00347F8C" w:rsidP="004910D8">
      <w:pPr>
        <w:tabs>
          <w:tab w:val="left" w:pos="851"/>
        </w:tabs>
        <w:overflowPunct w:val="0"/>
        <w:autoSpaceDE w:val="0"/>
        <w:autoSpaceDN w:val="0"/>
        <w:adjustRightInd w:val="0"/>
        <w:spacing w:line="276" w:lineRule="auto"/>
        <w:jc w:val="both"/>
        <w:textAlignment w:val="baseline"/>
        <w:rPr>
          <w:b/>
          <w:bCs/>
          <w:sz w:val="20"/>
          <w:szCs w:val="20"/>
          <w:u w:val="single"/>
          <w:lang w:val="en-GB"/>
        </w:rPr>
      </w:pPr>
    </w:p>
    <w:p w14:paraId="25CC8391" w14:textId="77777777" w:rsidR="00347F8C" w:rsidRPr="00233DF8" w:rsidRDefault="00347F8C" w:rsidP="004910D8">
      <w:pPr>
        <w:tabs>
          <w:tab w:val="left" w:pos="851"/>
        </w:tabs>
        <w:overflowPunct w:val="0"/>
        <w:autoSpaceDE w:val="0"/>
        <w:autoSpaceDN w:val="0"/>
        <w:adjustRightInd w:val="0"/>
        <w:spacing w:line="276" w:lineRule="auto"/>
        <w:ind w:left="432" w:hanging="432"/>
        <w:jc w:val="both"/>
        <w:textAlignment w:val="baseline"/>
        <w:rPr>
          <w:b/>
          <w:bCs/>
          <w:sz w:val="20"/>
          <w:szCs w:val="20"/>
          <w:u w:val="single"/>
          <w:lang w:val="en-GB"/>
        </w:rPr>
      </w:pPr>
      <w:r w:rsidRPr="00233DF8">
        <w:rPr>
          <w:b/>
          <w:bCs/>
          <w:sz w:val="20"/>
          <w:szCs w:val="20"/>
          <w:u w:val="single"/>
          <w:lang w:val="en-GB"/>
        </w:rPr>
        <w:t>Headings</w:t>
      </w:r>
    </w:p>
    <w:p w14:paraId="31E02200" w14:textId="77777777" w:rsidR="00347F8C" w:rsidRPr="00233DF8" w:rsidRDefault="00347F8C" w:rsidP="004910D8">
      <w:pPr>
        <w:tabs>
          <w:tab w:val="left" w:pos="851"/>
        </w:tabs>
        <w:overflowPunct w:val="0"/>
        <w:autoSpaceDE w:val="0"/>
        <w:autoSpaceDN w:val="0"/>
        <w:adjustRightInd w:val="0"/>
        <w:spacing w:line="276" w:lineRule="auto"/>
        <w:jc w:val="both"/>
        <w:textAlignment w:val="baseline"/>
        <w:rPr>
          <w:sz w:val="20"/>
          <w:szCs w:val="20"/>
          <w:u w:val="single"/>
          <w:lang w:val="en-GB"/>
        </w:rPr>
      </w:pPr>
    </w:p>
    <w:p w14:paraId="7E85290C" w14:textId="380E93CD" w:rsidR="00347F8C" w:rsidRPr="00233DF8" w:rsidRDefault="00347F8C" w:rsidP="008247A2">
      <w:pPr>
        <w:pStyle w:val="ListParagraph"/>
        <w:numPr>
          <w:ilvl w:val="0"/>
          <w:numId w:val="14"/>
        </w:numPr>
        <w:tabs>
          <w:tab w:val="left" w:pos="851"/>
        </w:tabs>
        <w:overflowPunct w:val="0"/>
        <w:autoSpaceDE w:val="0"/>
        <w:autoSpaceDN w:val="0"/>
        <w:adjustRightInd w:val="0"/>
        <w:jc w:val="both"/>
        <w:textAlignment w:val="baseline"/>
        <w:rPr>
          <w:rFonts w:ascii="Times New Roman" w:hAnsi="Times New Roman"/>
          <w:sz w:val="20"/>
          <w:szCs w:val="20"/>
        </w:rPr>
      </w:pPr>
      <w:r w:rsidRPr="00233DF8">
        <w:rPr>
          <w:rFonts w:ascii="Times New Roman" w:hAnsi="Times New Roman"/>
          <w:sz w:val="20"/>
          <w:szCs w:val="20"/>
        </w:rPr>
        <w:t xml:space="preserve">The heading of the clauses in the Services Contract </w:t>
      </w:r>
      <w:proofErr w:type="gramStart"/>
      <w:r w:rsidRPr="00233DF8">
        <w:rPr>
          <w:rFonts w:ascii="Times New Roman" w:hAnsi="Times New Roman"/>
          <w:sz w:val="20"/>
          <w:szCs w:val="20"/>
        </w:rPr>
        <w:t>are</w:t>
      </w:r>
      <w:proofErr w:type="gramEnd"/>
      <w:r w:rsidRPr="00233DF8">
        <w:rPr>
          <w:rFonts w:ascii="Times New Roman" w:hAnsi="Times New Roman"/>
          <w:sz w:val="20"/>
          <w:szCs w:val="20"/>
        </w:rPr>
        <w:t xml:space="preserve"> for ease of reference only and shall not affect its interpretation hereof.</w:t>
      </w:r>
    </w:p>
    <w:p w14:paraId="5584A366" w14:textId="77777777" w:rsidR="00347F8C" w:rsidRPr="00233DF8" w:rsidRDefault="00347F8C" w:rsidP="004910D8">
      <w:pPr>
        <w:tabs>
          <w:tab w:val="left" w:pos="851"/>
        </w:tabs>
        <w:overflowPunct w:val="0"/>
        <w:autoSpaceDE w:val="0"/>
        <w:autoSpaceDN w:val="0"/>
        <w:adjustRightInd w:val="0"/>
        <w:spacing w:line="276" w:lineRule="auto"/>
        <w:ind w:left="432" w:hanging="432"/>
        <w:jc w:val="both"/>
        <w:textAlignment w:val="baseline"/>
        <w:rPr>
          <w:sz w:val="20"/>
          <w:szCs w:val="20"/>
          <w:lang w:val="en-GB"/>
        </w:rPr>
      </w:pPr>
    </w:p>
    <w:p w14:paraId="5C7D6B93" w14:textId="77777777" w:rsidR="00347F8C" w:rsidRPr="00233DF8" w:rsidRDefault="00347F8C" w:rsidP="004910D8">
      <w:pPr>
        <w:numPr>
          <w:ilvl w:val="12"/>
          <w:numId w:val="0"/>
        </w:numPr>
        <w:tabs>
          <w:tab w:val="left" w:pos="284"/>
          <w:tab w:val="left" w:pos="851"/>
        </w:tabs>
        <w:overflowPunct w:val="0"/>
        <w:autoSpaceDE w:val="0"/>
        <w:autoSpaceDN w:val="0"/>
        <w:adjustRightInd w:val="0"/>
        <w:spacing w:line="276" w:lineRule="auto"/>
        <w:ind w:left="425" w:hanging="425"/>
        <w:jc w:val="both"/>
        <w:textAlignment w:val="baseline"/>
        <w:rPr>
          <w:b/>
          <w:bCs/>
          <w:sz w:val="20"/>
          <w:szCs w:val="20"/>
          <w:u w:val="single"/>
          <w:lang w:val="en-GB"/>
        </w:rPr>
      </w:pPr>
      <w:r w:rsidRPr="00233DF8">
        <w:rPr>
          <w:b/>
          <w:bCs/>
          <w:sz w:val="20"/>
          <w:szCs w:val="20"/>
          <w:u w:val="single"/>
          <w:lang w:val="en-GB"/>
        </w:rPr>
        <w:t>Entire agreement</w:t>
      </w:r>
    </w:p>
    <w:p w14:paraId="5294D957" w14:textId="77777777" w:rsidR="00347F8C" w:rsidRPr="00233DF8" w:rsidRDefault="00347F8C" w:rsidP="004910D8">
      <w:pPr>
        <w:numPr>
          <w:ilvl w:val="12"/>
          <w:numId w:val="0"/>
        </w:numPr>
        <w:tabs>
          <w:tab w:val="left" w:pos="851"/>
        </w:tabs>
        <w:overflowPunct w:val="0"/>
        <w:autoSpaceDE w:val="0"/>
        <w:autoSpaceDN w:val="0"/>
        <w:adjustRightInd w:val="0"/>
        <w:spacing w:line="276" w:lineRule="auto"/>
        <w:ind w:left="425" w:hanging="425"/>
        <w:jc w:val="both"/>
        <w:textAlignment w:val="baseline"/>
        <w:rPr>
          <w:sz w:val="20"/>
          <w:szCs w:val="20"/>
          <w:lang w:val="en-GB"/>
        </w:rPr>
      </w:pPr>
    </w:p>
    <w:p w14:paraId="4C9060F7" w14:textId="51A4F349" w:rsidR="00347F8C" w:rsidRPr="00233DF8" w:rsidRDefault="00347F8C" w:rsidP="008247A2">
      <w:pPr>
        <w:pStyle w:val="ListParagraph"/>
        <w:numPr>
          <w:ilvl w:val="0"/>
          <w:numId w:val="14"/>
        </w:numPr>
        <w:tabs>
          <w:tab w:val="left" w:pos="851"/>
        </w:tabs>
        <w:overflowPunct w:val="0"/>
        <w:autoSpaceDE w:val="0"/>
        <w:autoSpaceDN w:val="0"/>
        <w:adjustRightInd w:val="0"/>
        <w:jc w:val="both"/>
        <w:textAlignment w:val="baseline"/>
        <w:rPr>
          <w:rFonts w:ascii="Times New Roman" w:hAnsi="Times New Roman"/>
          <w:position w:val="-1"/>
          <w:sz w:val="20"/>
          <w:szCs w:val="20"/>
        </w:rPr>
        <w:sectPr w:rsidR="00347F8C" w:rsidRPr="00233DF8" w:rsidSect="00057461">
          <w:type w:val="continuous"/>
          <w:pgSz w:w="11907" w:h="16839" w:code="9"/>
          <w:pgMar w:top="1440" w:right="1440" w:bottom="1440" w:left="1350" w:header="270" w:footer="1359" w:gutter="0"/>
          <w:cols w:num="2" w:space="720"/>
          <w:titlePg/>
          <w:docGrid w:linePitch="360"/>
        </w:sectPr>
      </w:pPr>
      <w:r w:rsidRPr="00233DF8">
        <w:rPr>
          <w:rFonts w:ascii="Times New Roman" w:hAnsi="Times New Roman"/>
          <w:sz w:val="20"/>
          <w:szCs w:val="20"/>
        </w:rPr>
        <w:t xml:space="preserve">The Services Contract sets out the entire agreement and understanding between us in connection with the Services and supersedes any prior agreements, understandings, arrangements, statements or representations relating to the Services. Any modifications or variations to the Services Contract must be in writing and signed by an authorised representative of each of us.  </w:t>
      </w:r>
    </w:p>
    <w:p w14:paraId="1280896C" w14:textId="77777777" w:rsidR="004910D8" w:rsidRPr="00233DF8" w:rsidRDefault="004910D8" w:rsidP="004910D8">
      <w:pPr>
        <w:spacing w:after="200" w:line="276" w:lineRule="auto"/>
        <w:jc w:val="both"/>
        <w:rPr>
          <w:position w:val="-1"/>
          <w:sz w:val="22"/>
          <w:szCs w:val="22"/>
        </w:rPr>
        <w:sectPr w:rsidR="004910D8" w:rsidRPr="00233DF8" w:rsidSect="006822D5">
          <w:type w:val="continuous"/>
          <w:pgSz w:w="11907" w:h="16839" w:code="9"/>
          <w:pgMar w:top="1440" w:right="1440" w:bottom="1440" w:left="1350" w:header="270" w:footer="1359" w:gutter="0"/>
          <w:cols w:space="720"/>
          <w:titlePg/>
          <w:docGrid w:linePitch="360"/>
        </w:sectPr>
      </w:pPr>
    </w:p>
    <w:p w14:paraId="0222E47F" w14:textId="6B24C856" w:rsidR="00961B6B" w:rsidRPr="00233DF8" w:rsidRDefault="00961B6B" w:rsidP="004910D8">
      <w:pPr>
        <w:spacing w:after="200" w:line="276" w:lineRule="auto"/>
        <w:jc w:val="both"/>
        <w:rPr>
          <w:position w:val="-1"/>
          <w:sz w:val="22"/>
          <w:szCs w:val="22"/>
        </w:rPr>
      </w:pPr>
    </w:p>
    <w:p w14:paraId="419FFDE1" w14:textId="77777777" w:rsidR="009F15A1" w:rsidRPr="00233DF8" w:rsidRDefault="009F15A1" w:rsidP="004910D8">
      <w:pPr>
        <w:overflowPunct w:val="0"/>
        <w:autoSpaceDE w:val="0"/>
        <w:autoSpaceDN w:val="0"/>
        <w:adjustRightInd w:val="0"/>
        <w:spacing w:line="276" w:lineRule="auto"/>
        <w:jc w:val="both"/>
        <w:textAlignment w:val="baseline"/>
        <w:rPr>
          <w:b/>
          <w:bCs/>
          <w:sz w:val="22"/>
          <w:szCs w:val="22"/>
          <w:lang w:val="en-GB"/>
        </w:rPr>
      </w:pPr>
    </w:p>
    <w:p w14:paraId="4945909B" w14:textId="77777777" w:rsidR="009F15A1" w:rsidRPr="00233DF8" w:rsidRDefault="009F15A1" w:rsidP="004910D8">
      <w:pPr>
        <w:overflowPunct w:val="0"/>
        <w:autoSpaceDE w:val="0"/>
        <w:autoSpaceDN w:val="0"/>
        <w:adjustRightInd w:val="0"/>
        <w:spacing w:line="276" w:lineRule="auto"/>
        <w:jc w:val="both"/>
        <w:textAlignment w:val="baseline"/>
        <w:rPr>
          <w:b/>
          <w:bCs/>
          <w:sz w:val="22"/>
          <w:szCs w:val="22"/>
          <w:lang w:val="en-GB"/>
        </w:rPr>
      </w:pPr>
    </w:p>
    <w:p w14:paraId="245EBFA0" w14:textId="77777777" w:rsidR="009F15A1" w:rsidRPr="00233DF8" w:rsidRDefault="009F15A1" w:rsidP="004910D8">
      <w:pPr>
        <w:overflowPunct w:val="0"/>
        <w:autoSpaceDE w:val="0"/>
        <w:autoSpaceDN w:val="0"/>
        <w:adjustRightInd w:val="0"/>
        <w:spacing w:line="276" w:lineRule="auto"/>
        <w:jc w:val="both"/>
        <w:textAlignment w:val="baseline"/>
        <w:rPr>
          <w:b/>
          <w:bCs/>
          <w:sz w:val="22"/>
          <w:szCs w:val="22"/>
          <w:lang w:val="en-GB"/>
        </w:rPr>
      </w:pPr>
    </w:p>
    <w:p w14:paraId="6FE42391" w14:textId="77777777" w:rsidR="009F15A1" w:rsidRPr="00233DF8" w:rsidRDefault="009F15A1" w:rsidP="004910D8">
      <w:pPr>
        <w:overflowPunct w:val="0"/>
        <w:autoSpaceDE w:val="0"/>
        <w:autoSpaceDN w:val="0"/>
        <w:adjustRightInd w:val="0"/>
        <w:spacing w:line="276" w:lineRule="auto"/>
        <w:jc w:val="both"/>
        <w:textAlignment w:val="baseline"/>
        <w:rPr>
          <w:b/>
          <w:bCs/>
          <w:sz w:val="22"/>
          <w:szCs w:val="22"/>
          <w:lang w:val="en-GB"/>
        </w:rPr>
      </w:pPr>
    </w:p>
    <w:p w14:paraId="4DE71185" w14:textId="77777777" w:rsidR="002119EA" w:rsidRPr="00233DF8" w:rsidRDefault="002119EA" w:rsidP="004910D8">
      <w:pPr>
        <w:overflowPunct w:val="0"/>
        <w:autoSpaceDE w:val="0"/>
        <w:autoSpaceDN w:val="0"/>
        <w:adjustRightInd w:val="0"/>
        <w:spacing w:line="276" w:lineRule="auto"/>
        <w:jc w:val="both"/>
        <w:textAlignment w:val="baseline"/>
        <w:rPr>
          <w:b/>
          <w:bCs/>
          <w:sz w:val="22"/>
          <w:szCs w:val="22"/>
          <w:lang w:val="en-GB"/>
        </w:rPr>
      </w:pPr>
    </w:p>
    <w:p w14:paraId="43ECD97B" w14:textId="77777777" w:rsidR="002119EA" w:rsidRPr="00233DF8" w:rsidRDefault="002119EA" w:rsidP="004910D8">
      <w:pPr>
        <w:overflowPunct w:val="0"/>
        <w:autoSpaceDE w:val="0"/>
        <w:autoSpaceDN w:val="0"/>
        <w:adjustRightInd w:val="0"/>
        <w:spacing w:line="276" w:lineRule="auto"/>
        <w:jc w:val="both"/>
        <w:textAlignment w:val="baseline"/>
        <w:rPr>
          <w:b/>
          <w:bCs/>
          <w:sz w:val="22"/>
          <w:szCs w:val="22"/>
          <w:lang w:val="en-GB"/>
        </w:rPr>
      </w:pPr>
    </w:p>
    <w:p w14:paraId="31903868" w14:textId="77777777" w:rsidR="002119EA" w:rsidRPr="00233DF8" w:rsidRDefault="002119EA" w:rsidP="004910D8">
      <w:pPr>
        <w:overflowPunct w:val="0"/>
        <w:autoSpaceDE w:val="0"/>
        <w:autoSpaceDN w:val="0"/>
        <w:adjustRightInd w:val="0"/>
        <w:spacing w:line="276" w:lineRule="auto"/>
        <w:jc w:val="both"/>
        <w:textAlignment w:val="baseline"/>
        <w:rPr>
          <w:b/>
          <w:bCs/>
          <w:sz w:val="22"/>
          <w:szCs w:val="22"/>
          <w:lang w:val="en-GB"/>
        </w:rPr>
      </w:pPr>
    </w:p>
    <w:p w14:paraId="55B29106" w14:textId="77777777" w:rsidR="002119EA" w:rsidRPr="00233DF8" w:rsidRDefault="002119EA" w:rsidP="004910D8">
      <w:pPr>
        <w:overflowPunct w:val="0"/>
        <w:autoSpaceDE w:val="0"/>
        <w:autoSpaceDN w:val="0"/>
        <w:adjustRightInd w:val="0"/>
        <w:spacing w:line="276" w:lineRule="auto"/>
        <w:jc w:val="both"/>
        <w:textAlignment w:val="baseline"/>
        <w:rPr>
          <w:b/>
          <w:bCs/>
          <w:sz w:val="22"/>
          <w:szCs w:val="22"/>
          <w:lang w:val="en-GB"/>
        </w:rPr>
      </w:pPr>
    </w:p>
    <w:p w14:paraId="4723669C" w14:textId="77777777" w:rsidR="002119EA" w:rsidRPr="00233DF8" w:rsidRDefault="002119EA" w:rsidP="004910D8">
      <w:pPr>
        <w:overflowPunct w:val="0"/>
        <w:autoSpaceDE w:val="0"/>
        <w:autoSpaceDN w:val="0"/>
        <w:adjustRightInd w:val="0"/>
        <w:spacing w:line="276" w:lineRule="auto"/>
        <w:jc w:val="both"/>
        <w:textAlignment w:val="baseline"/>
        <w:rPr>
          <w:b/>
          <w:bCs/>
          <w:sz w:val="22"/>
          <w:szCs w:val="22"/>
          <w:lang w:val="en-GB"/>
        </w:rPr>
      </w:pPr>
    </w:p>
    <w:p w14:paraId="6DA5AAC7" w14:textId="77777777" w:rsidR="002119EA" w:rsidRPr="00233DF8" w:rsidRDefault="002119EA" w:rsidP="004910D8">
      <w:pPr>
        <w:overflowPunct w:val="0"/>
        <w:autoSpaceDE w:val="0"/>
        <w:autoSpaceDN w:val="0"/>
        <w:adjustRightInd w:val="0"/>
        <w:spacing w:line="276" w:lineRule="auto"/>
        <w:jc w:val="both"/>
        <w:textAlignment w:val="baseline"/>
        <w:rPr>
          <w:b/>
          <w:bCs/>
          <w:sz w:val="22"/>
          <w:szCs w:val="22"/>
          <w:lang w:val="en-GB"/>
        </w:rPr>
      </w:pPr>
    </w:p>
    <w:p w14:paraId="0FBC65E8" w14:textId="77777777" w:rsidR="002119EA" w:rsidRPr="00233DF8" w:rsidRDefault="002119EA" w:rsidP="004910D8">
      <w:pPr>
        <w:overflowPunct w:val="0"/>
        <w:autoSpaceDE w:val="0"/>
        <w:autoSpaceDN w:val="0"/>
        <w:adjustRightInd w:val="0"/>
        <w:spacing w:line="276" w:lineRule="auto"/>
        <w:jc w:val="both"/>
        <w:textAlignment w:val="baseline"/>
        <w:rPr>
          <w:b/>
          <w:bCs/>
          <w:sz w:val="22"/>
          <w:szCs w:val="22"/>
          <w:lang w:val="en-GB"/>
        </w:rPr>
      </w:pPr>
    </w:p>
    <w:p w14:paraId="52945766" w14:textId="77777777" w:rsidR="002119EA" w:rsidRPr="00233DF8" w:rsidRDefault="002119EA" w:rsidP="004910D8">
      <w:pPr>
        <w:overflowPunct w:val="0"/>
        <w:autoSpaceDE w:val="0"/>
        <w:autoSpaceDN w:val="0"/>
        <w:adjustRightInd w:val="0"/>
        <w:spacing w:line="276" w:lineRule="auto"/>
        <w:jc w:val="both"/>
        <w:textAlignment w:val="baseline"/>
        <w:rPr>
          <w:b/>
          <w:bCs/>
          <w:sz w:val="22"/>
          <w:szCs w:val="22"/>
          <w:lang w:val="en-GB"/>
        </w:rPr>
      </w:pPr>
    </w:p>
    <w:p w14:paraId="671255BF" w14:textId="77777777" w:rsidR="002119EA" w:rsidRPr="00233DF8" w:rsidRDefault="002119EA" w:rsidP="004910D8">
      <w:pPr>
        <w:overflowPunct w:val="0"/>
        <w:autoSpaceDE w:val="0"/>
        <w:autoSpaceDN w:val="0"/>
        <w:adjustRightInd w:val="0"/>
        <w:spacing w:line="276" w:lineRule="auto"/>
        <w:jc w:val="both"/>
        <w:textAlignment w:val="baseline"/>
        <w:rPr>
          <w:b/>
          <w:bCs/>
          <w:sz w:val="22"/>
          <w:szCs w:val="22"/>
          <w:lang w:val="en-GB"/>
        </w:rPr>
      </w:pPr>
    </w:p>
    <w:p w14:paraId="05D16BC0" w14:textId="77777777" w:rsidR="002119EA" w:rsidRPr="00233DF8" w:rsidRDefault="002119EA" w:rsidP="004910D8">
      <w:pPr>
        <w:overflowPunct w:val="0"/>
        <w:autoSpaceDE w:val="0"/>
        <w:autoSpaceDN w:val="0"/>
        <w:adjustRightInd w:val="0"/>
        <w:spacing w:line="276" w:lineRule="auto"/>
        <w:jc w:val="both"/>
        <w:textAlignment w:val="baseline"/>
        <w:rPr>
          <w:b/>
          <w:bCs/>
          <w:sz w:val="22"/>
          <w:szCs w:val="22"/>
          <w:lang w:val="en-GB"/>
        </w:rPr>
      </w:pPr>
    </w:p>
    <w:p w14:paraId="23299F03" w14:textId="77777777" w:rsidR="002119EA" w:rsidRPr="00233DF8" w:rsidRDefault="002119EA" w:rsidP="004910D8">
      <w:pPr>
        <w:overflowPunct w:val="0"/>
        <w:autoSpaceDE w:val="0"/>
        <w:autoSpaceDN w:val="0"/>
        <w:adjustRightInd w:val="0"/>
        <w:spacing w:line="276" w:lineRule="auto"/>
        <w:jc w:val="both"/>
        <w:textAlignment w:val="baseline"/>
        <w:rPr>
          <w:b/>
          <w:bCs/>
          <w:sz w:val="22"/>
          <w:szCs w:val="22"/>
          <w:lang w:val="en-GB"/>
        </w:rPr>
      </w:pPr>
    </w:p>
    <w:p w14:paraId="5CAEEE0A" w14:textId="77777777" w:rsidR="002119EA" w:rsidRPr="00233DF8" w:rsidRDefault="002119EA" w:rsidP="004910D8">
      <w:pPr>
        <w:overflowPunct w:val="0"/>
        <w:autoSpaceDE w:val="0"/>
        <w:autoSpaceDN w:val="0"/>
        <w:adjustRightInd w:val="0"/>
        <w:spacing w:line="276" w:lineRule="auto"/>
        <w:jc w:val="both"/>
        <w:textAlignment w:val="baseline"/>
        <w:rPr>
          <w:b/>
          <w:bCs/>
          <w:sz w:val="22"/>
          <w:szCs w:val="22"/>
          <w:lang w:val="en-GB"/>
        </w:rPr>
      </w:pPr>
    </w:p>
    <w:p w14:paraId="00031D15" w14:textId="77777777" w:rsidR="009F15A1" w:rsidRPr="00233DF8" w:rsidRDefault="009F15A1" w:rsidP="004910D8">
      <w:pPr>
        <w:overflowPunct w:val="0"/>
        <w:autoSpaceDE w:val="0"/>
        <w:autoSpaceDN w:val="0"/>
        <w:adjustRightInd w:val="0"/>
        <w:spacing w:line="276" w:lineRule="auto"/>
        <w:jc w:val="both"/>
        <w:textAlignment w:val="baseline"/>
        <w:rPr>
          <w:b/>
          <w:bCs/>
          <w:sz w:val="22"/>
          <w:szCs w:val="22"/>
          <w:lang w:val="en-GB"/>
        </w:rPr>
      </w:pPr>
    </w:p>
    <w:p w14:paraId="43924FBD" w14:textId="77777777" w:rsidR="00057461" w:rsidRPr="00233DF8" w:rsidRDefault="00057461" w:rsidP="004910D8">
      <w:pPr>
        <w:overflowPunct w:val="0"/>
        <w:autoSpaceDE w:val="0"/>
        <w:autoSpaceDN w:val="0"/>
        <w:adjustRightInd w:val="0"/>
        <w:spacing w:line="276" w:lineRule="auto"/>
        <w:jc w:val="both"/>
        <w:textAlignment w:val="baseline"/>
        <w:rPr>
          <w:b/>
          <w:bCs/>
          <w:sz w:val="22"/>
          <w:szCs w:val="22"/>
          <w:lang w:val="en-GB"/>
        </w:rPr>
      </w:pPr>
    </w:p>
    <w:p w14:paraId="1B56C613" w14:textId="77777777" w:rsidR="00057461" w:rsidRPr="00233DF8" w:rsidRDefault="00057461" w:rsidP="004910D8">
      <w:pPr>
        <w:overflowPunct w:val="0"/>
        <w:autoSpaceDE w:val="0"/>
        <w:autoSpaceDN w:val="0"/>
        <w:adjustRightInd w:val="0"/>
        <w:spacing w:line="276" w:lineRule="auto"/>
        <w:jc w:val="both"/>
        <w:textAlignment w:val="baseline"/>
        <w:rPr>
          <w:b/>
          <w:bCs/>
          <w:sz w:val="22"/>
          <w:szCs w:val="22"/>
          <w:lang w:val="en-GB"/>
        </w:rPr>
      </w:pPr>
    </w:p>
    <w:p w14:paraId="048D16BA" w14:textId="77777777" w:rsidR="00057461" w:rsidRPr="00233DF8" w:rsidRDefault="00057461" w:rsidP="004910D8">
      <w:pPr>
        <w:overflowPunct w:val="0"/>
        <w:autoSpaceDE w:val="0"/>
        <w:autoSpaceDN w:val="0"/>
        <w:adjustRightInd w:val="0"/>
        <w:spacing w:line="276" w:lineRule="auto"/>
        <w:jc w:val="both"/>
        <w:textAlignment w:val="baseline"/>
        <w:rPr>
          <w:b/>
          <w:bCs/>
          <w:sz w:val="22"/>
          <w:szCs w:val="22"/>
          <w:lang w:val="en-GB"/>
        </w:rPr>
      </w:pPr>
    </w:p>
    <w:p w14:paraId="24858C54" w14:textId="77777777" w:rsidR="00057461" w:rsidRPr="00233DF8" w:rsidRDefault="00057461" w:rsidP="004910D8">
      <w:pPr>
        <w:overflowPunct w:val="0"/>
        <w:autoSpaceDE w:val="0"/>
        <w:autoSpaceDN w:val="0"/>
        <w:adjustRightInd w:val="0"/>
        <w:spacing w:line="276" w:lineRule="auto"/>
        <w:jc w:val="both"/>
        <w:textAlignment w:val="baseline"/>
        <w:rPr>
          <w:b/>
          <w:bCs/>
          <w:sz w:val="22"/>
          <w:szCs w:val="22"/>
          <w:lang w:val="en-GB"/>
        </w:rPr>
      </w:pPr>
    </w:p>
    <w:p w14:paraId="6DCB4ECE" w14:textId="77777777" w:rsidR="00057461" w:rsidRPr="00233DF8" w:rsidRDefault="00057461" w:rsidP="004910D8">
      <w:pPr>
        <w:overflowPunct w:val="0"/>
        <w:autoSpaceDE w:val="0"/>
        <w:autoSpaceDN w:val="0"/>
        <w:adjustRightInd w:val="0"/>
        <w:spacing w:line="276" w:lineRule="auto"/>
        <w:jc w:val="both"/>
        <w:textAlignment w:val="baseline"/>
        <w:rPr>
          <w:b/>
          <w:bCs/>
          <w:sz w:val="22"/>
          <w:szCs w:val="22"/>
          <w:lang w:val="en-GB"/>
        </w:rPr>
      </w:pPr>
    </w:p>
    <w:p w14:paraId="79B9701F" w14:textId="77777777" w:rsidR="00057461" w:rsidRPr="00233DF8" w:rsidRDefault="00057461" w:rsidP="004910D8">
      <w:pPr>
        <w:overflowPunct w:val="0"/>
        <w:autoSpaceDE w:val="0"/>
        <w:autoSpaceDN w:val="0"/>
        <w:adjustRightInd w:val="0"/>
        <w:spacing w:line="276" w:lineRule="auto"/>
        <w:jc w:val="both"/>
        <w:textAlignment w:val="baseline"/>
        <w:rPr>
          <w:b/>
          <w:bCs/>
          <w:sz w:val="22"/>
          <w:szCs w:val="22"/>
          <w:lang w:val="en-GB"/>
        </w:rPr>
      </w:pPr>
    </w:p>
    <w:p w14:paraId="1899700D" w14:textId="77777777" w:rsidR="00057461" w:rsidRPr="00233DF8" w:rsidRDefault="00057461" w:rsidP="004910D8">
      <w:pPr>
        <w:overflowPunct w:val="0"/>
        <w:autoSpaceDE w:val="0"/>
        <w:autoSpaceDN w:val="0"/>
        <w:adjustRightInd w:val="0"/>
        <w:spacing w:line="276" w:lineRule="auto"/>
        <w:jc w:val="both"/>
        <w:textAlignment w:val="baseline"/>
        <w:rPr>
          <w:b/>
          <w:bCs/>
          <w:sz w:val="22"/>
          <w:szCs w:val="22"/>
          <w:lang w:val="en-GB"/>
        </w:rPr>
      </w:pPr>
    </w:p>
    <w:p w14:paraId="488C2226" w14:textId="77777777" w:rsidR="00057461" w:rsidRPr="00233DF8" w:rsidRDefault="00057461" w:rsidP="004910D8">
      <w:pPr>
        <w:overflowPunct w:val="0"/>
        <w:autoSpaceDE w:val="0"/>
        <w:autoSpaceDN w:val="0"/>
        <w:adjustRightInd w:val="0"/>
        <w:spacing w:line="276" w:lineRule="auto"/>
        <w:jc w:val="both"/>
        <w:textAlignment w:val="baseline"/>
        <w:rPr>
          <w:b/>
          <w:bCs/>
          <w:sz w:val="22"/>
          <w:szCs w:val="22"/>
          <w:lang w:val="en-GB"/>
        </w:rPr>
      </w:pPr>
    </w:p>
    <w:p w14:paraId="7D090110" w14:textId="77777777" w:rsidR="00057461" w:rsidRPr="00233DF8" w:rsidRDefault="00057461" w:rsidP="004910D8">
      <w:pPr>
        <w:overflowPunct w:val="0"/>
        <w:autoSpaceDE w:val="0"/>
        <w:autoSpaceDN w:val="0"/>
        <w:adjustRightInd w:val="0"/>
        <w:spacing w:line="276" w:lineRule="auto"/>
        <w:jc w:val="both"/>
        <w:textAlignment w:val="baseline"/>
        <w:rPr>
          <w:b/>
          <w:bCs/>
          <w:sz w:val="22"/>
          <w:szCs w:val="22"/>
          <w:lang w:val="en-GB"/>
        </w:rPr>
      </w:pPr>
    </w:p>
    <w:p w14:paraId="4A365B29" w14:textId="77777777" w:rsidR="00057461" w:rsidRPr="00233DF8" w:rsidRDefault="00057461" w:rsidP="004910D8">
      <w:pPr>
        <w:overflowPunct w:val="0"/>
        <w:autoSpaceDE w:val="0"/>
        <w:autoSpaceDN w:val="0"/>
        <w:adjustRightInd w:val="0"/>
        <w:spacing w:line="276" w:lineRule="auto"/>
        <w:jc w:val="both"/>
        <w:textAlignment w:val="baseline"/>
        <w:rPr>
          <w:b/>
          <w:bCs/>
          <w:sz w:val="22"/>
          <w:szCs w:val="22"/>
          <w:lang w:val="en-GB"/>
        </w:rPr>
      </w:pPr>
    </w:p>
    <w:p w14:paraId="102C399D" w14:textId="77777777" w:rsidR="00057461" w:rsidRPr="00233DF8" w:rsidRDefault="00057461" w:rsidP="004910D8">
      <w:pPr>
        <w:overflowPunct w:val="0"/>
        <w:autoSpaceDE w:val="0"/>
        <w:autoSpaceDN w:val="0"/>
        <w:adjustRightInd w:val="0"/>
        <w:spacing w:line="276" w:lineRule="auto"/>
        <w:jc w:val="both"/>
        <w:textAlignment w:val="baseline"/>
        <w:rPr>
          <w:b/>
          <w:bCs/>
          <w:sz w:val="22"/>
          <w:szCs w:val="22"/>
          <w:lang w:val="en-GB"/>
        </w:rPr>
      </w:pPr>
    </w:p>
    <w:p w14:paraId="3B2B7E4D" w14:textId="77777777" w:rsidR="00057461" w:rsidRPr="00233DF8" w:rsidRDefault="00057461" w:rsidP="004910D8">
      <w:pPr>
        <w:overflowPunct w:val="0"/>
        <w:autoSpaceDE w:val="0"/>
        <w:autoSpaceDN w:val="0"/>
        <w:adjustRightInd w:val="0"/>
        <w:spacing w:line="276" w:lineRule="auto"/>
        <w:jc w:val="both"/>
        <w:textAlignment w:val="baseline"/>
        <w:rPr>
          <w:b/>
          <w:bCs/>
          <w:sz w:val="22"/>
          <w:szCs w:val="22"/>
          <w:lang w:val="en-GB"/>
        </w:rPr>
      </w:pPr>
    </w:p>
    <w:p w14:paraId="23B80FD1" w14:textId="77777777" w:rsidR="00057461" w:rsidRPr="00233DF8" w:rsidRDefault="00057461" w:rsidP="004910D8">
      <w:pPr>
        <w:overflowPunct w:val="0"/>
        <w:autoSpaceDE w:val="0"/>
        <w:autoSpaceDN w:val="0"/>
        <w:adjustRightInd w:val="0"/>
        <w:spacing w:line="276" w:lineRule="auto"/>
        <w:jc w:val="both"/>
        <w:textAlignment w:val="baseline"/>
        <w:rPr>
          <w:b/>
          <w:bCs/>
          <w:sz w:val="22"/>
          <w:szCs w:val="22"/>
          <w:lang w:val="en-GB"/>
        </w:rPr>
      </w:pPr>
    </w:p>
    <w:p w14:paraId="23F8A760" w14:textId="77777777" w:rsidR="00057461" w:rsidRPr="00233DF8" w:rsidRDefault="00057461" w:rsidP="004910D8">
      <w:pPr>
        <w:overflowPunct w:val="0"/>
        <w:autoSpaceDE w:val="0"/>
        <w:autoSpaceDN w:val="0"/>
        <w:adjustRightInd w:val="0"/>
        <w:spacing w:line="276" w:lineRule="auto"/>
        <w:jc w:val="both"/>
        <w:textAlignment w:val="baseline"/>
        <w:rPr>
          <w:b/>
          <w:bCs/>
          <w:sz w:val="22"/>
          <w:szCs w:val="22"/>
          <w:lang w:val="en-GB"/>
        </w:rPr>
      </w:pPr>
    </w:p>
    <w:p w14:paraId="44FABCF9" w14:textId="674382AA" w:rsidR="00961B6B" w:rsidRPr="00233DF8" w:rsidRDefault="00961B6B" w:rsidP="004910D8">
      <w:pPr>
        <w:overflowPunct w:val="0"/>
        <w:autoSpaceDE w:val="0"/>
        <w:autoSpaceDN w:val="0"/>
        <w:adjustRightInd w:val="0"/>
        <w:spacing w:line="276" w:lineRule="auto"/>
        <w:jc w:val="both"/>
        <w:textAlignment w:val="baseline"/>
        <w:rPr>
          <w:b/>
          <w:bCs/>
          <w:sz w:val="22"/>
          <w:szCs w:val="22"/>
          <w:lang w:val="en-GB"/>
        </w:rPr>
      </w:pPr>
      <w:r w:rsidRPr="00233DF8">
        <w:rPr>
          <w:b/>
          <w:bCs/>
          <w:sz w:val="22"/>
          <w:szCs w:val="22"/>
          <w:lang w:val="en-GB"/>
        </w:rPr>
        <w:t>Appendix 2: Scope of Work</w:t>
      </w:r>
    </w:p>
    <w:p w14:paraId="4B3E1C1E" w14:textId="77777777" w:rsidR="002D4A20" w:rsidRPr="00233DF8" w:rsidRDefault="002D4A20" w:rsidP="004910D8">
      <w:pPr>
        <w:overflowPunct w:val="0"/>
        <w:autoSpaceDE w:val="0"/>
        <w:autoSpaceDN w:val="0"/>
        <w:adjustRightInd w:val="0"/>
        <w:spacing w:line="276" w:lineRule="auto"/>
        <w:jc w:val="both"/>
        <w:textAlignment w:val="baseline"/>
        <w:rPr>
          <w:b/>
          <w:bCs/>
          <w:sz w:val="22"/>
          <w:szCs w:val="22"/>
          <w:lang w:val="en-GB"/>
        </w:rPr>
      </w:pPr>
    </w:p>
    <w:tbl>
      <w:tblPr>
        <w:tblW w:w="7538" w:type="dxa"/>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7538"/>
      </w:tblGrid>
      <w:tr w:rsidR="003534E5" w:rsidRPr="00233DF8" w14:paraId="55D506B7" w14:textId="77777777" w:rsidTr="003534E5">
        <w:trPr>
          <w:trHeight w:val="290"/>
        </w:trPr>
        <w:tc>
          <w:tcPr>
            <w:tcW w:w="7538" w:type="dxa"/>
            <w:tcBorders>
              <w:top w:val="single" w:sz="4" w:space="0" w:color="auto"/>
              <w:bottom w:val="nil"/>
            </w:tcBorders>
            <w:noWrap/>
            <w:vAlign w:val="center"/>
            <w:hideMark/>
          </w:tcPr>
          <w:p w14:paraId="2F045F9E" w14:textId="77777777" w:rsidR="003534E5" w:rsidRPr="00233DF8" w:rsidRDefault="003534E5">
            <w:pPr>
              <w:rPr>
                <w:b/>
                <w:bCs/>
                <w:color w:val="000000"/>
                <w:sz w:val="20"/>
                <w:szCs w:val="20"/>
              </w:rPr>
            </w:pPr>
            <w:r w:rsidRPr="00233DF8">
              <w:rPr>
                <w:b/>
                <w:bCs/>
                <w:color w:val="000000"/>
                <w:sz w:val="20"/>
                <w:szCs w:val="20"/>
              </w:rPr>
              <w:t>Module 1: Set-up (1 Week)</w:t>
            </w:r>
          </w:p>
        </w:tc>
      </w:tr>
      <w:tr w:rsidR="003534E5" w:rsidRPr="00233DF8" w14:paraId="183E2EE9" w14:textId="77777777" w:rsidTr="003534E5">
        <w:trPr>
          <w:trHeight w:val="290"/>
        </w:trPr>
        <w:tc>
          <w:tcPr>
            <w:tcW w:w="7538" w:type="dxa"/>
            <w:tcBorders>
              <w:top w:val="nil"/>
              <w:bottom w:val="nil"/>
            </w:tcBorders>
            <w:noWrap/>
            <w:vAlign w:val="center"/>
            <w:hideMark/>
          </w:tcPr>
          <w:p w14:paraId="686F7DE8" w14:textId="79255BE9" w:rsidR="003534E5" w:rsidRPr="00233DF8" w:rsidRDefault="003534E5" w:rsidP="003534E5">
            <w:pPr>
              <w:ind w:firstLineChars="100" w:firstLine="200"/>
              <w:jc w:val="both"/>
              <w:rPr>
                <w:color w:val="000000"/>
                <w:sz w:val="20"/>
                <w:szCs w:val="20"/>
              </w:rPr>
            </w:pPr>
          </w:p>
        </w:tc>
      </w:tr>
      <w:tr w:rsidR="003534E5" w:rsidRPr="00233DF8" w14:paraId="50F8AB28" w14:textId="77777777" w:rsidTr="003534E5">
        <w:trPr>
          <w:trHeight w:val="290"/>
        </w:trPr>
        <w:tc>
          <w:tcPr>
            <w:tcW w:w="7538" w:type="dxa"/>
            <w:tcBorders>
              <w:top w:val="nil"/>
              <w:bottom w:val="nil"/>
            </w:tcBorders>
            <w:noWrap/>
            <w:vAlign w:val="center"/>
            <w:hideMark/>
          </w:tcPr>
          <w:p w14:paraId="789F8D1B" w14:textId="77777777" w:rsidR="001F0403" w:rsidRDefault="001F0403" w:rsidP="001F0403">
            <w:pPr>
              <w:pStyle w:val="ListParagraph"/>
              <w:numPr>
                <w:ilvl w:val="0"/>
                <w:numId w:val="33"/>
              </w:numPr>
              <w:rPr>
                <w:color w:val="000000"/>
                <w:sz w:val="20"/>
                <w:szCs w:val="20"/>
                <w:lang w:val="en-IN"/>
              </w:rPr>
            </w:pPr>
            <w:r w:rsidRPr="001F0403">
              <w:rPr>
                <w:color w:val="000000"/>
                <w:sz w:val="20"/>
                <w:szCs w:val="20"/>
                <w:lang w:val="en-IN"/>
              </w:rPr>
              <w:t xml:space="preserve">Deploy and configure the </w:t>
            </w:r>
            <w:proofErr w:type="spellStart"/>
            <w:r w:rsidRPr="001F0403">
              <w:rPr>
                <w:color w:val="000000"/>
                <w:sz w:val="20"/>
                <w:szCs w:val="20"/>
                <w:lang w:val="en-IN"/>
              </w:rPr>
              <w:t>ProPosition</w:t>
            </w:r>
            <w:proofErr w:type="spellEnd"/>
            <w:r w:rsidRPr="001F0403">
              <w:rPr>
                <w:color w:val="000000"/>
                <w:sz w:val="20"/>
                <w:szCs w:val="20"/>
                <w:lang w:val="en-IN"/>
              </w:rPr>
              <w:t xml:space="preserve"> geo-location validation platform in the agreed environment. </w:t>
            </w:r>
          </w:p>
          <w:p w14:paraId="3ADA955B" w14:textId="77777777" w:rsidR="001F0403" w:rsidRDefault="001F0403" w:rsidP="001F0403">
            <w:pPr>
              <w:pStyle w:val="ListParagraph"/>
              <w:numPr>
                <w:ilvl w:val="0"/>
                <w:numId w:val="33"/>
              </w:numPr>
              <w:rPr>
                <w:color w:val="000000"/>
                <w:sz w:val="20"/>
                <w:szCs w:val="20"/>
                <w:lang w:val="en-IN"/>
              </w:rPr>
            </w:pPr>
            <w:r w:rsidRPr="001F0403">
              <w:rPr>
                <w:color w:val="000000"/>
                <w:sz w:val="20"/>
                <w:szCs w:val="20"/>
                <w:lang w:val="en-IN"/>
              </w:rPr>
              <w:t xml:space="preserve">Integrate and enable required third-party services (including Google Maps Platform APIs). </w:t>
            </w:r>
          </w:p>
          <w:p w14:paraId="13E891F9" w14:textId="77777777" w:rsidR="001F0403" w:rsidRDefault="001F0403" w:rsidP="001F0403">
            <w:pPr>
              <w:pStyle w:val="ListParagraph"/>
              <w:numPr>
                <w:ilvl w:val="0"/>
                <w:numId w:val="33"/>
              </w:numPr>
              <w:rPr>
                <w:color w:val="000000"/>
                <w:sz w:val="20"/>
                <w:szCs w:val="20"/>
                <w:lang w:val="en-IN"/>
              </w:rPr>
            </w:pPr>
            <w:r w:rsidRPr="001F0403">
              <w:rPr>
                <w:color w:val="000000"/>
                <w:sz w:val="20"/>
                <w:szCs w:val="20"/>
                <w:lang w:val="en-IN"/>
              </w:rPr>
              <w:t xml:space="preserve">Configure system parameters for processing coordinate-based datasets. </w:t>
            </w:r>
          </w:p>
          <w:p w14:paraId="249A5D43" w14:textId="264A854D" w:rsidR="003534E5" w:rsidRPr="001F0403" w:rsidRDefault="001F0403" w:rsidP="001F0403">
            <w:pPr>
              <w:pStyle w:val="ListParagraph"/>
              <w:numPr>
                <w:ilvl w:val="0"/>
                <w:numId w:val="33"/>
              </w:numPr>
              <w:rPr>
                <w:color w:val="000000"/>
                <w:sz w:val="20"/>
                <w:szCs w:val="20"/>
                <w:lang w:val="en-IN"/>
              </w:rPr>
            </w:pPr>
            <w:r w:rsidRPr="001F0403">
              <w:rPr>
                <w:color w:val="000000"/>
                <w:sz w:val="20"/>
                <w:szCs w:val="20"/>
                <w:lang w:val="en-IN"/>
              </w:rPr>
              <w:t>Perform initial testing and validation to ensure system functionality and output consistency.</w:t>
            </w:r>
          </w:p>
        </w:tc>
      </w:tr>
      <w:tr w:rsidR="003534E5" w:rsidRPr="00233DF8" w14:paraId="3B6617DD" w14:textId="77777777" w:rsidTr="003534E5">
        <w:trPr>
          <w:trHeight w:val="290"/>
        </w:trPr>
        <w:tc>
          <w:tcPr>
            <w:tcW w:w="7538" w:type="dxa"/>
            <w:tcBorders>
              <w:top w:val="single" w:sz="4" w:space="0" w:color="auto"/>
              <w:bottom w:val="nil"/>
            </w:tcBorders>
            <w:noWrap/>
            <w:vAlign w:val="center"/>
            <w:hideMark/>
          </w:tcPr>
          <w:p w14:paraId="0FCCB5C6" w14:textId="77777777" w:rsidR="003534E5" w:rsidRPr="00233DF8" w:rsidRDefault="003534E5">
            <w:pPr>
              <w:rPr>
                <w:b/>
                <w:bCs/>
                <w:color w:val="000000"/>
                <w:sz w:val="20"/>
                <w:szCs w:val="20"/>
              </w:rPr>
            </w:pPr>
            <w:r w:rsidRPr="00233DF8">
              <w:rPr>
                <w:b/>
                <w:bCs/>
                <w:color w:val="000000"/>
                <w:sz w:val="20"/>
                <w:szCs w:val="20"/>
              </w:rPr>
              <w:t>Module 2: Review (2 Weeks)</w:t>
            </w:r>
          </w:p>
        </w:tc>
      </w:tr>
      <w:tr w:rsidR="003534E5" w:rsidRPr="00233DF8" w14:paraId="792D9EFE" w14:textId="77777777" w:rsidTr="003534E5">
        <w:trPr>
          <w:trHeight w:val="290"/>
        </w:trPr>
        <w:tc>
          <w:tcPr>
            <w:tcW w:w="7538" w:type="dxa"/>
            <w:tcBorders>
              <w:top w:val="nil"/>
              <w:bottom w:val="nil"/>
            </w:tcBorders>
            <w:noWrap/>
            <w:vAlign w:val="center"/>
            <w:hideMark/>
          </w:tcPr>
          <w:p w14:paraId="4732F576" w14:textId="7856BCCF" w:rsidR="001F0403" w:rsidRPr="001F0403" w:rsidRDefault="001F0403" w:rsidP="001F0403">
            <w:pPr>
              <w:pStyle w:val="ListParagraph"/>
              <w:numPr>
                <w:ilvl w:val="0"/>
                <w:numId w:val="36"/>
              </w:numPr>
              <w:rPr>
                <w:color w:val="000000"/>
                <w:sz w:val="20"/>
                <w:szCs w:val="20"/>
                <w:lang w:val="en-IN"/>
              </w:rPr>
            </w:pPr>
            <w:r w:rsidRPr="001F0403">
              <w:rPr>
                <w:color w:val="000000"/>
                <w:sz w:val="20"/>
                <w:szCs w:val="20"/>
                <w:lang w:val="en-IN"/>
              </w:rPr>
              <w:t xml:space="preserve">Process datasets provided by the Company to generate location intelligence outputs, including: </w:t>
            </w:r>
          </w:p>
          <w:p w14:paraId="08FF79FA" w14:textId="77777777" w:rsidR="001F0403" w:rsidRPr="001F0403" w:rsidRDefault="001F0403" w:rsidP="001F0403">
            <w:pPr>
              <w:numPr>
                <w:ilvl w:val="0"/>
                <w:numId w:val="34"/>
              </w:numPr>
              <w:ind w:firstLineChars="100" w:firstLine="200"/>
              <w:rPr>
                <w:color w:val="000000"/>
                <w:sz w:val="20"/>
                <w:szCs w:val="20"/>
                <w:lang w:val="en-IN"/>
              </w:rPr>
            </w:pPr>
            <w:r w:rsidRPr="001F0403">
              <w:rPr>
                <w:color w:val="000000"/>
                <w:sz w:val="20"/>
                <w:szCs w:val="20"/>
                <w:lang w:val="en-IN"/>
              </w:rPr>
              <w:t xml:space="preserve">Reverse geocoded addresses </w:t>
            </w:r>
          </w:p>
          <w:p w14:paraId="6AC6CC4C" w14:textId="77777777" w:rsidR="001F0403" w:rsidRDefault="001F0403" w:rsidP="001F0403">
            <w:pPr>
              <w:numPr>
                <w:ilvl w:val="0"/>
                <w:numId w:val="34"/>
              </w:numPr>
              <w:ind w:firstLineChars="100" w:firstLine="200"/>
              <w:rPr>
                <w:color w:val="000000"/>
                <w:sz w:val="20"/>
                <w:szCs w:val="20"/>
                <w:lang w:val="en-IN"/>
              </w:rPr>
            </w:pPr>
            <w:r w:rsidRPr="001F0403">
              <w:rPr>
                <w:color w:val="000000"/>
                <w:sz w:val="20"/>
                <w:szCs w:val="20"/>
                <w:lang w:val="en-IN"/>
              </w:rPr>
              <w:t xml:space="preserve">Place-level metadata (e.g., place name, type, status) </w:t>
            </w:r>
          </w:p>
          <w:p w14:paraId="12972F55" w14:textId="77777777" w:rsidR="001F0403" w:rsidRDefault="001F0403" w:rsidP="001F0403">
            <w:pPr>
              <w:ind w:left="720"/>
              <w:rPr>
                <w:color w:val="000000"/>
                <w:sz w:val="20"/>
                <w:szCs w:val="20"/>
                <w:lang w:val="en-IN"/>
              </w:rPr>
            </w:pPr>
          </w:p>
          <w:p w14:paraId="606A6FF2" w14:textId="3293CB25" w:rsidR="001F0403" w:rsidRPr="001F0403" w:rsidRDefault="001F0403" w:rsidP="001F0403">
            <w:pPr>
              <w:pStyle w:val="ListParagraph"/>
              <w:numPr>
                <w:ilvl w:val="0"/>
                <w:numId w:val="36"/>
              </w:numPr>
              <w:rPr>
                <w:color w:val="000000"/>
                <w:sz w:val="20"/>
                <w:szCs w:val="20"/>
                <w:lang w:val="en-IN"/>
              </w:rPr>
            </w:pPr>
            <w:r w:rsidRPr="001F0403">
              <w:rPr>
                <w:color w:val="000000"/>
                <w:sz w:val="20"/>
                <w:szCs w:val="20"/>
                <w:lang w:val="en-IN"/>
              </w:rPr>
              <w:t xml:space="preserve">Generate visual outputs for each coordinate, including: </w:t>
            </w:r>
          </w:p>
          <w:p w14:paraId="6E55898D" w14:textId="77777777" w:rsidR="001F0403" w:rsidRPr="001F0403" w:rsidRDefault="001F0403" w:rsidP="001F0403">
            <w:pPr>
              <w:numPr>
                <w:ilvl w:val="0"/>
                <w:numId w:val="35"/>
              </w:numPr>
              <w:ind w:firstLineChars="100" w:firstLine="200"/>
              <w:rPr>
                <w:color w:val="000000"/>
                <w:sz w:val="20"/>
                <w:szCs w:val="20"/>
                <w:lang w:val="en-IN"/>
              </w:rPr>
            </w:pPr>
            <w:r w:rsidRPr="001F0403">
              <w:rPr>
                <w:color w:val="000000"/>
                <w:sz w:val="20"/>
                <w:szCs w:val="20"/>
                <w:lang w:val="en-IN"/>
              </w:rPr>
              <w:t xml:space="preserve">Static map images </w:t>
            </w:r>
          </w:p>
          <w:p w14:paraId="628AE2FA" w14:textId="77777777" w:rsidR="001F0403" w:rsidRPr="001F0403" w:rsidRDefault="001F0403" w:rsidP="001F0403">
            <w:pPr>
              <w:numPr>
                <w:ilvl w:val="0"/>
                <w:numId w:val="35"/>
              </w:numPr>
              <w:ind w:firstLineChars="100" w:firstLine="200"/>
              <w:rPr>
                <w:color w:val="000000"/>
                <w:sz w:val="20"/>
                <w:szCs w:val="20"/>
                <w:lang w:val="en-IN"/>
              </w:rPr>
            </w:pPr>
            <w:r w:rsidRPr="001F0403">
              <w:rPr>
                <w:color w:val="000000"/>
                <w:sz w:val="20"/>
                <w:szCs w:val="20"/>
                <w:lang w:val="en-IN"/>
              </w:rPr>
              <w:t xml:space="preserve">Street-level imagery (subject to availability) </w:t>
            </w:r>
          </w:p>
          <w:p w14:paraId="05327B4C" w14:textId="77777777" w:rsidR="001F0403" w:rsidRPr="001F0403" w:rsidRDefault="001F0403" w:rsidP="001F0403">
            <w:pPr>
              <w:numPr>
                <w:ilvl w:val="0"/>
                <w:numId w:val="35"/>
              </w:numPr>
              <w:ind w:firstLineChars="100" w:firstLine="200"/>
              <w:rPr>
                <w:color w:val="000000"/>
                <w:sz w:val="20"/>
                <w:szCs w:val="20"/>
                <w:lang w:val="en-IN"/>
              </w:rPr>
            </w:pPr>
            <w:r w:rsidRPr="001F0403">
              <w:rPr>
                <w:color w:val="000000"/>
                <w:sz w:val="20"/>
                <w:szCs w:val="20"/>
                <w:lang w:val="en-IN"/>
              </w:rPr>
              <w:t>Interactive 360° street view outputs (subject to availability)</w:t>
            </w:r>
          </w:p>
          <w:p w14:paraId="56AE5632" w14:textId="1A83A3E3" w:rsidR="003534E5" w:rsidRPr="00233DF8" w:rsidRDefault="003534E5">
            <w:pPr>
              <w:ind w:firstLineChars="100" w:firstLine="200"/>
              <w:rPr>
                <w:color w:val="000000"/>
                <w:sz w:val="20"/>
                <w:szCs w:val="20"/>
              </w:rPr>
            </w:pPr>
          </w:p>
        </w:tc>
      </w:tr>
      <w:tr w:rsidR="003534E5" w:rsidRPr="00233DF8" w14:paraId="04A83F9F" w14:textId="77777777" w:rsidTr="003534E5">
        <w:trPr>
          <w:trHeight w:val="290"/>
        </w:trPr>
        <w:tc>
          <w:tcPr>
            <w:tcW w:w="7538" w:type="dxa"/>
            <w:tcBorders>
              <w:top w:val="single" w:sz="4" w:space="0" w:color="auto"/>
            </w:tcBorders>
            <w:noWrap/>
            <w:vAlign w:val="center"/>
            <w:hideMark/>
          </w:tcPr>
          <w:p w14:paraId="7F3E1010" w14:textId="77777777" w:rsidR="001F0403" w:rsidRPr="001F0403" w:rsidRDefault="001F0403" w:rsidP="001F0403">
            <w:pPr>
              <w:rPr>
                <w:b/>
                <w:bCs/>
                <w:color w:val="000000"/>
                <w:sz w:val="20"/>
                <w:szCs w:val="20"/>
                <w:lang w:val="en-IN"/>
              </w:rPr>
            </w:pPr>
            <w:r w:rsidRPr="001F0403">
              <w:rPr>
                <w:b/>
                <w:bCs/>
                <w:color w:val="000000"/>
                <w:sz w:val="20"/>
                <w:szCs w:val="20"/>
                <w:lang w:val="en-IN"/>
              </w:rPr>
              <w:t>Module 3: Reporting and Output Delivery (1 Week)</w:t>
            </w:r>
          </w:p>
          <w:p w14:paraId="0AFB32F2" w14:textId="77777777" w:rsidR="001F0403" w:rsidRPr="001F0403" w:rsidRDefault="001F0403" w:rsidP="001F0403">
            <w:pPr>
              <w:numPr>
                <w:ilvl w:val="0"/>
                <w:numId w:val="37"/>
              </w:numPr>
              <w:rPr>
                <w:color w:val="000000"/>
                <w:sz w:val="20"/>
                <w:szCs w:val="20"/>
                <w:lang w:val="en-IN"/>
              </w:rPr>
            </w:pPr>
            <w:r w:rsidRPr="001F0403">
              <w:rPr>
                <w:color w:val="000000"/>
                <w:sz w:val="20"/>
                <w:szCs w:val="20"/>
                <w:lang w:val="en-IN"/>
              </w:rPr>
              <w:t xml:space="preserve">Review and compile outputs, including: </w:t>
            </w:r>
          </w:p>
          <w:p w14:paraId="61DE2E93" w14:textId="77777777" w:rsidR="001F0403" w:rsidRPr="001F0403" w:rsidRDefault="001F0403" w:rsidP="001F0403">
            <w:pPr>
              <w:numPr>
                <w:ilvl w:val="1"/>
                <w:numId w:val="37"/>
              </w:numPr>
              <w:rPr>
                <w:color w:val="000000"/>
                <w:sz w:val="20"/>
                <w:szCs w:val="20"/>
                <w:lang w:val="en-IN"/>
              </w:rPr>
            </w:pPr>
            <w:r w:rsidRPr="001F0403">
              <w:rPr>
                <w:color w:val="000000"/>
                <w:sz w:val="20"/>
                <w:szCs w:val="20"/>
                <w:lang w:val="en-IN"/>
              </w:rPr>
              <w:t xml:space="preserve">Processed location data </w:t>
            </w:r>
          </w:p>
          <w:p w14:paraId="23ADB43E" w14:textId="77777777" w:rsidR="001F0403" w:rsidRPr="001F0403" w:rsidRDefault="001F0403" w:rsidP="001F0403">
            <w:pPr>
              <w:numPr>
                <w:ilvl w:val="1"/>
                <w:numId w:val="37"/>
              </w:numPr>
              <w:rPr>
                <w:color w:val="000000"/>
                <w:sz w:val="20"/>
                <w:szCs w:val="20"/>
                <w:lang w:val="en-IN"/>
              </w:rPr>
            </w:pPr>
            <w:r w:rsidRPr="001F0403">
              <w:rPr>
                <w:color w:val="000000"/>
                <w:sz w:val="20"/>
                <w:szCs w:val="20"/>
                <w:lang w:val="en-IN"/>
              </w:rPr>
              <w:t xml:space="preserve">Visual outputs (maps and street views) </w:t>
            </w:r>
          </w:p>
          <w:p w14:paraId="59E86525" w14:textId="77777777" w:rsidR="001F0403" w:rsidRPr="001F0403" w:rsidRDefault="001F0403" w:rsidP="001F0403">
            <w:pPr>
              <w:numPr>
                <w:ilvl w:val="1"/>
                <w:numId w:val="37"/>
              </w:numPr>
              <w:rPr>
                <w:color w:val="000000"/>
                <w:sz w:val="20"/>
                <w:szCs w:val="20"/>
                <w:lang w:val="en-IN"/>
              </w:rPr>
            </w:pPr>
            <w:r w:rsidRPr="001F0403">
              <w:rPr>
                <w:color w:val="000000"/>
                <w:sz w:val="20"/>
                <w:szCs w:val="20"/>
                <w:lang w:val="en-IN"/>
              </w:rPr>
              <w:t xml:space="preserve">Supporting datasets and files </w:t>
            </w:r>
          </w:p>
          <w:p w14:paraId="437D263E" w14:textId="77777777" w:rsidR="001F0403" w:rsidRPr="001F0403" w:rsidRDefault="001F0403" w:rsidP="001F0403">
            <w:pPr>
              <w:numPr>
                <w:ilvl w:val="0"/>
                <w:numId w:val="37"/>
              </w:numPr>
              <w:rPr>
                <w:color w:val="000000"/>
                <w:sz w:val="20"/>
                <w:szCs w:val="20"/>
                <w:lang w:val="en-IN"/>
              </w:rPr>
            </w:pPr>
            <w:r w:rsidRPr="001F0403">
              <w:rPr>
                <w:color w:val="000000"/>
                <w:sz w:val="20"/>
                <w:szCs w:val="20"/>
                <w:lang w:val="en-IN"/>
              </w:rPr>
              <w:t>Prepare and deliver a consolidated output package and report for the Company.</w:t>
            </w:r>
          </w:p>
          <w:p w14:paraId="32EE8D1C" w14:textId="0F45545C" w:rsidR="003534E5" w:rsidRPr="00233DF8" w:rsidRDefault="003534E5">
            <w:pPr>
              <w:rPr>
                <w:b/>
                <w:bCs/>
                <w:color w:val="000000"/>
                <w:sz w:val="20"/>
                <w:szCs w:val="20"/>
              </w:rPr>
            </w:pPr>
          </w:p>
        </w:tc>
      </w:tr>
    </w:tbl>
    <w:p w14:paraId="2EE0CCC8" w14:textId="61D6A0FA" w:rsidR="002B466A" w:rsidRPr="00233DF8" w:rsidRDefault="002B466A" w:rsidP="002B466A">
      <w:pPr>
        <w:spacing w:before="100" w:beforeAutospacing="1" w:after="100" w:afterAutospacing="1"/>
        <w:rPr>
          <w:sz w:val="20"/>
          <w:szCs w:val="20"/>
          <w:lang w:val="en-IN" w:eastAsia="en-IN"/>
        </w:rPr>
      </w:pPr>
      <w:r w:rsidRPr="00233DF8">
        <w:rPr>
          <w:sz w:val="20"/>
          <w:szCs w:val="20"/>
          <w:lang w:val="en-IN" w:eastAsia="en-IN"/>
        </w:rPr>
        <w:t>Any additions, enhancements or modifications to the above scope shall be agreed in writing between the Company and us.</w:t>
      </w:r>
    </w:p>
    <w:p w14:paraId="00D2DDFA" w14:textId="6DDD1E40" w:rsidR="00717359" w:rsidRPr="00233DF8" w:rsidRDefault="00717359" w:rsidP="002B466A">
      <w:pPr>
        <w:spacing w:before="100" w:beforeAutospacing="1" w:after="100" w:afterAutospacing="1"/>
        <w:rPr>
          <w:sz w:val="20"/>
          <w:szCs w:val="20"/>
          <w:lang w:val="en-IN" w:eastAsia="en-IN"/>
        </w:rPr>
      </w:pPr>
    </w:p>
    <w:p w14:paraId="5A12DA16" w14:textId="77777777" w:rsidR="00717359" w:rsidRPr="00233DF8" w:rsidRDefault="00717359" w:rsidP="004910D8">
      <w:pPr>
        <w:overflowPunct w:val="0"/>
        <w:autoSpaceDE w:val="0"/>
        <w:autoSpaceDN w:val="0"/>
        <w:adjustRightInd w:val="0"/>
        <w:spacing w:line="276" w:lineRule="auto"/>
        <w:jc w:val="both"/>
        <w:textAlignment w:val="baseline"/>
        <w:rPr>
          <w:b/>
          <w:bCs/>
          <w:sz w:val="22"/>
          <w:szCs w:val="22"/>
          <w:lang w:val="en-IN"/>
        </w:rPr>
      </w:pPr>
    </w:p>
    <w:p w14:paraId="69E1DD43" w14:textId="77777777" w:rsidR="00961B6B" w:rsidRPr="00233DF8" w:rsidRDefault="00961B6B" w:rsidP="004910D8">
      <w:pPr>
        <w:overflowPunct w:val="0"/>
        <w:autoSpaceDE w:val="0"/>
        <w:autoSpaceDN w:val="0"/>
        <w:adjustRightInd w:val="0"/>
        <w:spacing w:line="276" w:lineRule="auto"/>
        <w:jc w:val="both"/>
        <w:textAlignment w:val="baseline"/>
        <w:rPr>
          <w:b/>
          <w:bCs/>
          <w:sz w:val="22"/>
          <w:szCs w:val="22"/>
          <w:lang w:val="en-GB"/>
        </w:rPr>
      </w:pPr>
    </w:p>
    <w:p w14:paraId="475CDABF" w14:textId="77777777" w:rsidR="00F55B26" w:rsidRPr="00233DF8" w:rsidRDefault="00F55B26" w:rsidP="004910D8">
      <w:pPr>
        <w:spacing w:line="276" w:lineRule="auto"/>
        <w:jc w:val="both"/>
        <w:rPr>
          <w:position w:val="-1"/>
          <w:sz w:val="22"/>
          <w:szCs w:val="22"/>
        </w:rPr>
      </w:pPr>
    </w:p>
    <w:sectPr w:rsidR="00F55B26" w:rsidRPr="00233DF8" w:rsidSect="006822D5">
      <w:type w:val="continuous"/>
      <w:pgSz w:w="11907" w:h="16839" w:code="9"/>
      <w:pgMar w:top="1440" w:right="1440" w:bottom="1440" w:left="1350" w:header="270" w:footer="1359"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741311" w14:textId="77777777" w:rsidR="00687F7E" w:rsidRDefault="00687F7E" w:rsidP="00407E03">
      <w:r>
        <w:separator/>
      </w:r>
    </w:p>
  </w:endnote>
  <w:endnote w:type="continuationSeparator" w:id="0">
    <w:p w14:paraId="68609F35" w14:textId="77777777" w:rsidR="00687F7E" w:rsidRDefault="00687F7E" w:rsidP="00407E0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imes">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59E6C0" w14:textId="77777777" w:rsidR="00C17526" w:rsidRDefault="00C17526">
    <w:pPr>
      <w:pStyle w:val="Footer"/>
    </w:pPr>
    <w:r>
      <w:rPr>
        <w:noProof/>
        <w:lang w:val="en-IN" w:eastAsia="en-IN"/>
      </w:rPr>
      <mc:AlternateContent>
        <mc:Choice Requires="wps">
          <w:drawing>
            <wp:anchor distT="0" distB="0" distL="114300" distR="114300" simplePos="0" relativeHeight="251673600" behindDoc="0" locked="0" layoutInCell="1" allowOverlap="1" wp14:anchorId="1D6F15C0" wp14:editId="49A23546">
              <wp:simplePos x="0" y="0"/>
              <wp:positionH relativeFrom="column">
                <wp:posOffset>5325441</wp:posOffset>
              </wp:positionH>
              <wp:positionV relativeFrom="paragraph">
                <wp:posOffset>690880</wp:posOffset>
              </wp:positionV>
              <wp:extent cx="962108" cy="286247"/>
              <wp:effectExtent l="0" t="0" r="9525" b="0"/>
              <wp:wrapNone/>
              <wp:docPr id="3" name="Text Box 3"/>
              <wp:cNvGraphicFramePr/>
              <a:graphic xmlns:a="http://schemas.openxmlformats.org/drawingml/2006/main">
                <a:graphicData uri="http://schemas.microsoft.com/office/word/2010/wordprocessingShape">
                  <wps:wsp>
                    <wps:cNvSpPr txBox="1"/>
                    <wps:spPr>
                      <a:xfrm>
                        <a:off x="0" y="0"/>
                        <a:ext cx="962108" cy="286247"/>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37B0C225" w14:textId="77777777" w:rsidR="00C17526" w:rsidRPr="008C7DA0" w:rsidRDefault="00C17526" w:rsidP="008C7DA0">
                          <w:pPr>
                            <w:rPr>
                              <w:sz w:val="18"/>
                            </w:rPr>
                          </w:pPr>
                          <w:r w:rsidRPr="008C7DA0">
                            <w:rPr>
                              <w:sz w:val="18"/>
                            </w:rPr>
                            <w:t xml:space="preserve">Page </w:t>
                          </w:r>
                          <w:r w:rsidRPr="008C7DA0">
                            <w:rPr>
                              <w:b/>
                              <w:sz w:val="18"/>
                            </w:rPr>
                            <w:fldChar w:fldCharType="begin"/>
                          </w:r>
                          <w:r w:rsidRPr="008C7DA0">
                            <w:rPr>
                              <w:b/>
                              <w:sz w:val="18"/>
                            </w:rPr>
                            <w:instrText xml:space="preserve"> PAGE  \* Arabic  \* MERGEFORMAT </w:instrText>
                          </w:r>
                          <w:r w:rsidRPr="008C7DA0">
                            <w:rPr>
                              <w:b/>
                              <w:sz w:val="18"/>
                            </w:rPr>
                            <w:fldChar w:fldCharType="separate"/>
                          </w:r>
                          <w:r w:rsidR="000B0E1F">
                            <w:rPr>
                              <w:b/>
                              <w:noProof/>
                              <w:sz w:val="18"/>
                            </w:rPr>
                            <w:t>18</w:t>
                          </w:r>
                          <w:r w:rsidRPr="008C7DA0">
                            <w:rPr>
                              <w:b/>
                              <w:sz w:val="18"/>
                            </w:rPr>
                            <w:fldChar w:fldCharType="end"/>
                          </w:r>
                          <w:r w:rsidRPr="008C7DA0">
                            <w:rPr>
                              <w:sz w:val="18"/>
                            </w:rPr>
                            <w:t xml:space="preserve"> of </w:t>
                          </w:r>
                          <w:r w:rsidRPr="008C7DA0">
                            <w:rPr>
                              <w:b/>
                              <w:sz w:val="18"/>
                            </w:rPr>
                            <w:fldChar w:fldCharType="begin"/>
                          </w:r>
                          <w:r w:rsidRPr="008C7DA0">
                            <w:rPr>
                              <w:b/>
                              <w:sz w:val="18"/>
                            </w:rPr>
                            <w:instrText xml:space="preserve"> NUMPAGES  \* Arabic  \* MERGEFORMAT </w:instrText>
                          </w:r>
                          <w:r w:rsidRPr="008C7DA0">
                            <w:rPr>
                              <w:b/>
                              <w:sz w:val="18"/>
                            </w:rPr>
                            <w:fldChar w:fldCharType="separate"/>
                          </w:r>
                          <w:r w:rsidR="000B0E1F">
                            <w:rPr>
                              <w:b/>
                              <w:noProof/>
                              <w:sz w:val="18"/>
                            </w:rPr>
                            <w:t>18</w:t>
                          </w:r>
                          <w:r w:rsidRPr="008C7DA0">
                            <w:rPr>
                              <w:b/>
                              <w:sz w:val="18"/>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1D6F15C0" id="_x0000_t202" coordsize="21600,21600" o:spt="202" path="m,l,21600r21600,l21600,xe">
              <v:stroke joinstyle="miter"/>
              <v:path gradientshapeok="t" o:connecttype="rect"/>
            </v:shapetype>
            <v:shape id="Text Box 3" o:spid="_x0000_s1026" type="#_x0000_t202" style="position:absolute;margin-left:419.35pt;margin-top:54.4pt;width:75.75pt;height:22.55pt;z-index:2516736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" fillcolor="white [3201]" stroked="f" strokeweight=".5pt">
              <v:textbox>
                <w:txbxContent>
                  <w:p w14:paraId="37B0C225" w14:textId="77777777" w:rsidR="00C17526" w:rsidRPr="008C7DA0" w:rsidRDefault="00C17526" w:rsidP="008C7DA0">
                    <w:pPr>
                      <w:rPr>
                        <w:sz w:val="18"/>
                      </w:rPr>
                    </w:pPr>
                    <w:r w:rsidRPr="008C7DA0">
                      <w:rPr>
                        <w:sz w:val="18"/>
                      </w:rPr>
                      <w:t xml:space="preserve">Page </w:t>
                    </w:r>
                    <w:r w:rsidRPr="008C7DA0">
                      <w:rPr>
                        <w:b/>
                        <w:sz w:val="18"/>
                      </w:rPr>
                      <w:fldChar w:fldCharType="begin"/>
                    </w:r>
                    <w:r w:rsidRPr="008C7DA0">
                      <w:rPr>
                        <w:b/>
                        <w:sz w:val="18"/>
                      </w:rPr>
                      <w:instrText xml:space="preserve"> PAGE  \* Arabic  \* MERGEFORMAT </w:instrText>
                    </w:r>
                    <w:r w:rsidRPr="008C7DA0">
                      <w:rPr>
                        <w:b/>
                        <w:sz w:val="18"/>
                      </w:rPr>
                      <w:fldChar w:fldCharType="separate"/>
                    </w:r>
                    <w:r w:rsidR="000B0E1F">
                      <w:rPr>
                        <w:b/>
                        <w:noProof/>
                        <w:sz w:val="18"/>
                      </w:rPr>
                      <w:t>18</w:t>
                    </w:r>
                    <w:r w:rsidRPr="008C7DA0">
                      <w:rPr>
                        <w:b/>
                        <w:sz w:val="18"/>
                      </w:rPr>
                      <w:fldChar w:fldCharType="end"/>
                    </w:r>
                    <w:r w:rsidRPr="008C7DA0">
                      <w:rPr>
                        <w:sz w:val="18"/>
                      </w:rPr>
                      <w:t xml:space="preserve"> of </w:t>
                    </w:r>
                    <w:r w:rsidRPr="008C7DA0">
                      <w:rPr>
                        <w:b/>
                        <w:sz w:val="18"/>
                      </w:rPr>
                      <w:fldChar w:fldCharType="begin"/>
                    </w:r>
                    <w:r w:rsidRPr="008C7DA0">
                      <w:rPr>
                        <w:b/>
                        <w:sz w:val="18"/>
                      </w:rPr>
                      <w:instrText xml:space="preserve"> NUMPAGES  \* Arabic  \* MERGEFORMAT </w:instrText>
                    </w:r>
                    <w:r w:rsidRPr="008C7DA0">
                      <w:rPr>
                        <w:b/>
                        <w:sz w:val="18"/>
                      </w:rPr>
                      <w:fldChar w:fldCharType="separate"/>
                    </w:r>
                    <w:r w:rsidR="000B0E1F">
                      <w:rPr>
                        <w:b/>
                        <w:noProof/>
                        <w:sz w:val="18"/>
                      </w:rPr>
                      <w:t>18</w:t>
                    </w:r>
                    <w:r w:rsidRPr="008C7DA0">
                      <w:rPr>
                        <w:b/>
                        <w:sz w:val="18"/>
                      </w:rPr>
                      <w:fldChar w:fldCharType="end"/>
                    </w:r>
                  </w:p>
                </w:txbxContent>
              </v:textbox>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4C9DEE" w14:textId="77777777" w:rsidR="00C17526" w:rsidRDefault="00C17526">
    <w:pPr>
      <w:pStyle w:val="Footer"/>
    </w:pPr>
    <w:r>
      <w:rPr>
        <w:noProof/>
        <w:lang w:val="en-IN" w:eastAsia="en-IN"/>
      </w:rPr>
      <mc:AlternateContent>
        <mc:Choice Requires="wps">
          <w:drawing>
            <wp:anchor distT="0" distB="0" distL="114300" distR="114300" simplePos="0" relativeHeight="251671552" behindDoc="0" locked="0" layoutInCell="1" allowOverlap="1" wp14:anchorId="67402814" wp14:editId="234E8200">
              <wp:simplePos x="0" y="0"/>
              <wp:positionH relativeFrom="column">
                <wp:posOffset>5302471</wp:posOffset>
              </wp:positionH>
              <wp:positionV relativeFrom="paragraph">
                <wp:posOffset>666115</wp:posOffset>
              </wp:positionV>
              <wp:extent cx="962108" cy="286247"/>
              <wp:effectExtent l="0" t="0" r="9525" b="0"/>
              <wp:wrapNone/>
              <wp:docPr id="1" name="Text Box 1"/>
              <wp:cNvGraphicFramePr/>
              <a:graphic xmlns:a="http://schemas.openxmlformats.org/drawingml/2006/main">
                <a:graphicData uri="http://schemas.microsoft.com/office/word/2010/wordprocessingShape">
                  <wps:wsp>
                    <wps:cNvSpPr txBox="1"/>
                    <wps:spPr>
                      <a:xfrm>
                        <a:off x="0" y="0"/>
                        <a:ext cx="962108" cy="286247"/>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1EF27665" w14:textId="6D33A2F1" w:rsidR="00C17526" w:rsidRPr="008C7DA0" w:rsidRDefault="00C17526">
                          <w:pPr>
                            <w:rPr>
                              <w:sz w:val="18"/>
                            </w:rPr>
                          </w:pPr>
                          <w:r w:rsidRPr="008C7DA0">
                            <w:rPr>
                              <w:sz w:val="18"/>
                            </w:rPr>
                            <w:t xml:space="preserve">Page </w:t>
                          </w:r>
                          <w:r w:rsidRPr="008C7DA0">
                            <w:rPr>
                              <w:b/>
                              <w:sz w:val="18"/>
                            </w:rPr>
                            <w:fldChar w:fldCharType="begin"/>
                          </w:r>
                          <w:r w:rsidRPr="008C7DA0">
                            <w:rPr>
                              <w:b/>
                              <w:sz w:val="18"/>
                            </w:rPr>
                            <w:instrText xml:space="preserve"> PAGE  \* Arabic  \* MERGEFORMAT </w:instrText>
                          </w:r>
                          <w:r w:rsidRPr="008C7DA0">
                            <w:rPr>
                              <w:b/>
                              <w:sz w:val="18"/>
                            </w:rPr>
                            <w:fldChar w:fldCharType="separate"/>
                          </w:r>
                          <w:r w:rsidR="000B0E1F">
                            <w:rPr>
                              <w:b/>
                              <w:noProof/>
                              <w:sz w:val="18"/>
                            </w:rPr>
                            <w:t>1</w:t>
                          </w:r>
                          <w:r w:rsidRPr="008C7DA0">
                            <w:rPr>
                              <w:b/>
                              <w:sz w:val="18"/>
                            </w:rPr>
                            <w:fldChar w:fldCharType="end"/>
                          </w:r>
                          <w:r w:rsidRPr="008C7DA0">
                            <w:rPr>
                              <w:sz w:val="18"/>
                            </w:rPr>
                            <w:t xml:space="preserve"> of</w:t>
                          </w:r>
                          <w:r>
                            <w:rPr>
                              <w:sz w:val="18"/>
                            </w:rPr>
                            <w:t xml:space="preserve"> </w:t>
                          </w:r>
                          <w:r w:rsidRPr="008C7DA0">
                            <w:rPr>
                              <w:b/>
                              <w:sz w:val="18"/>
                            </w:rPr>
                            <w:fldChar w:fldCharType="begin"/>
                          </w:r>
                          <w:r w:rsidRPr="008C7DA0">
                            <w:rPr>
                              <w:b/>
                              <w:sz w:val="18"/>
                            </w:rPr>
                            <w:instrText xml:space="preserve"> NUMPAGES  \* Arabic  \* MERGEFORMAT </w:instrText>
                          </w:r>
                          <w:r w:rsidRPr="008C7DA0">
                            <w:rPr>
                              <w:b/>
                              <w:sz w:val="18"/>
                            </w:rPr>
                            <w:fldChar w:fldCharType="separate"/>
                          </w:r>
                          <w:r w:rsidR="000B0E1F">
                            <w:rPr>
                              <w:b/>
                              <w:noProof/>
                              <w:sz w:val="18"/>
                            </w:rPr>
                            <w:t>18</w:t>
                          </w:r>
                          <w:r w:rsidRPr="008C7DA0">
                            <w:rPr>
                              <w:b/>
                              <w:sz w:val="18"/>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67402814" id="_x0000_t202" coordsize="21600,21600" o:spt="202" path="m,l,21600r21600,l21600,xe">
              <v:stroke joinstyle="miter"/>
              <v:path gradientshapeok="t" o:connecttype="rect"/>
            </v:shapetype>
            <v:shape id="Text Box 1" o:spid="_x0000_s1027" type="#_x0000_t202" style="position:absolute;margin-left:417.5pt;margin-top:52.45pt;width:75.75pt;height:22.55pt;z-index:2516715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" fillcolor="white [3201]" stroked="f" strokeweight=".5pt">
              <v:textbox>
                <w:txbxContent>
                  <w:p w14:paraId="1EF27665" w14:textId="6D33A2F1" w:rsidR="00C17526" w:rsidRPr="008C7DA0" w:rsidRDefault="00C17526">
                    <w:pPr>
                      <w:rPr>
                        <w:sz w:val="18"/>
                      </w:rPr>
                    </w:pPr>
                    <w:r w:rsidRPr="008C7DA0">
                      <w:rPr>
                        <w:sz w:val="18"/>
                      </w:rPr>
                      <w:t xml:space="preserve">Page </w:t>
                    </w:r>
                    <w:r w:rsidRPr="008C7DA0">
                      <w:rPr>
                        <w:b/>
                        <w:sz w:val="18"/>
                      </w:rPr>
                      <w:fldChar w:fldCharType="begin"/>
                    </w:r>
                    <w:r w:rsidRPr="008C7DA0">
                      <w:rPr>
                        <w:b/>
                        <w:sz w:val="18"/>
                      </w:rPr>
                      <w:instrText xml:space="preserve"> PAGE  \* Arabic  \* MERGEFORMAT </w:instrText>
                    </w:r>
                    <w:r w:rsidRPr="008C7DA0">
                      <w:rPr>
                        <w:b/>
                        <w:sz w:val="18"/>
                      </w:rPr>
                      <w:fldChar w:fldCharType="separate"/>
                    </w:r>
                    <w:r w:rsidR="000B0E1F">
                      <w:rPr>
                        <w:b/>
                        <w:noProof/>
                        <w:sz w:val="18"/>
                      </w:rPr>
                      <w:t>1</w:t>
                    </w:r>
                    <w:r w:rsidRPr="008C7DA0">
                      <w:rPr>
                        <w:b/>
                        <w:sz w:val="18"/>
                      </w:rPr>
                      <w:fldChar w:fldCharType="end"/>
                    </w:r>
                    <w:r w:rsidRPr="008C7DA0">
                      <w:rPr>
                        <w:sz w:val="18"/>
                      </w:rPr>
                      <w:t xml:space="preserve"> of</w:t>
                    </w:r>
                    <w:r>
                      <w:rPr>
                        <w:sz w:val="18"/>
                      </w:rPr>
                      <w:t xml:space="preserve"> </w:t>
                    </w:r>
                    <w:r w:rsidRPr="008C7DA0">
                      <w:rPr>
                        <w:b/>
                        <w:sz w:val="18"/>
                      </w:rPr>
                      <w:fldChar w:fldCharType="begin"/>
                    </w:r>
                    <w:r w:rsidRPr="008C7DA0">
                      <w:rPr>
                        <w:b/>
                        <w:sz w:val="18"/>
                      </w:rPr>
                      <w:instrText xml:space="preserve"> NUMPAGES  \* Arabic  \* MERGEFORMAT </w:instrText>
                    </w:r>
                    <w:r w:rsidRPr="008C7DA0">
                      <w:rPr>
                        <w:b/>
                        <w:sz w:val="18"/>
                      </w:rPr>
                      <w:fldChar w:fldCharType="separate"/>
                    </w:r>
                    <w:r w:rsidR="000B0E1F">
                      <w:rPr>
                        <w:b/>
                        <w:noProof/>
                        <w:sz w:val="18"/>
                      </w:rPr>
                      <w:t>18</w:t>
                    </w:r>
                    <w:r w:rsidRPr="008C7DA0">
                      <w:rPr>
                        <w:b/>
                        <w:sz w:val="18"/>
                      </w:rPr>
                      <w:fldChar w:fldCharType="end"/>
                    </w:r>
                  </w:p>
                </w:txbxContent>
              </v:textbox>
            </v:shape>
          </w:pict>
        </mc:Fallback>
      </mc:AlternateContent>
    </w:r>
    <w:r>
      <w:rPr>
        <w:noProof/>
        <w:lang w:val="en-IN" w:eastAsia="en-IN"/>
      </w:rPr>
      <mc:AlternateContent>
        <mc:Choice Requires="wps">
          <w:drawing>
            <wp:anchor distT="45720" distB="45720" distL="114300" distR="114300" simplePos="0" relativeHeight="251670528" behindDoc="0" locked="0" layoutInCell="1" allowOverlap="1" wp14:anchorId="15DE01B6" wp14:editId="00F45014">
              <wp:simplePos x="0" y="0"/>
              <wp:positionH relativeFrom="column">
                <wp:posOffset>-266700</wp:posOffset>
              </wp:positionH>
              <wp:positionV relativeFrom="paragraph">
                <wp:posOffset>251460</wp:posOffset>
              </wp:positionV>
              <wp:extent cx="6021705" cy="558800"/>
              <wp:effectExtent l="0" t="0" r="0" b="0"/>
              <wp:wrapSquare wrapText="bothSides"/>
              <wp:docPr id="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21705" cy="5588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FCC4C22" w14:textId="4264478F" w:rsidR="00C17526" w:rsidRPr="00001EC6" w:rsidRDefault="00C17526" w:rsidP="00322A32">
                          <w:pPr>
                            <w:spacing w:before="20" w:after="20"/>
                            <w:ind w:right="2925"/>
                            <w:rPr>
                              <w:rFonts w:eastAsia="Arial"/>
                              <w:i/>
                              <w:sz w:val="18"/>
                              <w:szCs w:val="18"/>
                            </w:rPr>
                          </w:pP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 w14:anchorId="15DE01B6" id="Text Box 2" o:spid="_x0000_s1028" type="#_x0000_t202" style="position:absolute;margin-left:-21pt;margin-top:19.8pt;width:474.15pt;height:44pt;z-index:25167052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" stroked="f">
              <v:textbox style="mso-fit-shape-to-text:t">
                <w:txbxContent>
                  <w:p w14:paraId="6FCC4C22" w14:textId="4264478F" w:rsidR="00C17526" w:rsidRPr="00001EC6" w:rsidRDefault="00C17526" w:rsidP="00322A32">
                    <w:pPr>
                      <w:spacing w:before="20" w:after="20"/>
                      <w:ind w:right="2925"/>
                      <w:rPr>
                        <w:rFonts w:eastAsia="Arial"/>
                        <w:i/>
                        <w:sz w:val="18"/>
                        <w:szCs w:val="18"/>
                      </w:rPr>
                    </w:pPr>
                  </w:p>
                </w:txbxContent>
              </v:textbox>
              <w10:wrap type="squar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4145DA" w14:textId="77777777" w:rsidR="00687F7E" w:rsidRDefault="00687F7E" w:rsidP="00407E03">
      <w:r>
        <w:separator/>
      </w:r>
    </w:p>
  </w:footnote>
  <w:footnote w:type="continuationSeparator" w:id="0">
    <w:p w14:paraId="35233F4D" w14:textId="77777777" w:rsidR="00687F7E" w:rsidRDefault="00687F7E" w:rsidP="00407E0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1130" w:type="dxa"/>
      <w:tblInd w:w="-9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130"/>
    </w:tblGrid>
    <w:tr w:rsidR="00C17526" w14:paraId="6138FA35" w14:textId="77777777" w:rsidTr="00214A5D">
      <w:trPr>
        <w:trHeight w:val="224"/>
      </w:trPr>
      <w:tc>
        <w:tcPr>
          <w:tcW w:w="11130" w:type="dxa"/>
        </w:tcPr>
        <w:p w14:paraId="2F3A0E07" w14:textId="780CE142" w:rsidR="00C17526" w:rsidRPr="00C20259" w:rsidRDefault="00C17526" w:rsidP="00214A5D">
          <w:pPr>
            <w:pStyle w:val="Header"/>
            <w:rPr>
              <w:b/>
              <w:i/>
              <w:color w:val="595959" w:themeColor="text1" w:themeTint="A6"/>
              <w:sz w:val="18"/>
            </w:rPr>
          </w:pPr>
        </w:p>
      </w:tc>
    </w:tr>
    <w:tr w:rsidR="00C17526" w:rsidRPr="001F17C8" w14:paraId="717EDF63" w14:textId="77777777" w:rsidTr="00214A5D">
      <w:trPr>
        <w:trHeight w:val="876"/>
      </w:trPr>
      <w:tc>
        <w:tcPr>
          <w:tcW w:w="11130" w:type="dxa"/>
        </w:tcPr>
        <w:p w14:paraId="61E3B106" w14:textId="212A9531" w:rsidR="00C17526" w:rsidRPr="0012120E" w:rsidRDefault="00C17526" w:rsidP="00001EC6">
          <w:pPr>
            <w:pStyle w:val="Header"/>
            <w:jc w:val="right"/>
            <w:rPr>
              <w:b/>
              <w:bCs/>
              <w:i/>
              <w:iCs/>
              <w:sz w:val="18"/>
              <w:szCs w:val="18"/>
              <w:lang w:val="pt-BR"/>
            </w:rPr>
          </w:pPr>
          <w:r w:rsidRPr="009F15A1">
            <w:rPr>
              <w:noProof/>
              <w:lang w:val="en-IN" w:eastAsia="en-IN"/>
            </w:rPr>
            <w:drawing>
              <wp:anchor distT="0" distB="0" distL="114300" distR="114300" simplePos="0" relativeHeight="251674624" behindDoc="0" locked="0" layoutInCell="1" allowOverlap="1" wp14:anchorId="493B0232" wp14:editId="3E00854E">
                <wp:simplePos x="0" y="0"/>
                <wp:positionH relativeFrom="column">
                  <wp:posOffset>278572</wp:posOffset>
                </wp:positionH>
                <wp:positionV relativeFrom="paragraph">
                  <wp:posOffset>-27443</wp:posOffset>
                </wp:positionV>
                <wp:extent cx="1222375" cy="588396"/>
                <wp:effectExtent l="0" t="0" r="0" b="2540"/>
                <wp:wrapNone/>
                <wp:docPr id="988900288" name="Picture 9889002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rotiviti_Logo_Global Business Consulting.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232493" cy="593266"/>
                        </a:xfrm>
                        <a:prstGeom prst="rect">
                          <a:avLst/>
                        </a:prstGeom>
                      </pic:spPr>
                    </pic:pic>
                  </a:graphicData>
                </a:graphic>
                <wp14:sizeRelH relativeFrom="margin">
                  <wp14:pctWidth>0</wp14:pctWidth>
                </wp14:sizeRelH>
                <wp14:sizeRelV relativeFrom="margin">
                  <wp14:pctHeight>0</wp14:pctHeight>
                </wp14:sizeRelV>
              </wp:anchor>
            </w:drawing>
          </w:r>
          <w:r w:rsidRPr="0012120E">
            <w:rPr>
              <w:b/>
              <w:bCs/>
              <w:i/>
              <w:iCs/>
              <w:sz w:val="18"/>
              <w:szCs w:val="18"/>
              <w:lang w:val="pt-BR"/>
            </w:rPr>
            <w:t>Private &amp; Confidential</w:t>
          </w:r>
        </w:p>
        <w:p w14:paraId="770B10FD" w14:textId="47ACC74B" w:rsidR="00C17526" w:rsidRPr="0012120E" w:rsidRDefault="001F0403" w:rsidP="00001EC6">
          <w:pPr>
            <w:pStyle w:val="Header"/>
            <w:jc w:val="right"/>
            <w:rPr>
              <w:i/>
              <w:iCs/>
              <w:sz w:val="18"/>
              <w:szCs w:val="18"/>
              <w:lang w:val="pt-BR"/>
            </w:rPr>
          </w:pPr>
          <w:r>
            <w:rPr>
              <w:i/>
              <w:iCs/>
              <w:sz w:val="18"/>
              <w:szCs w:val="18"/>
              <w:lang w:val="pt-BR"/>
            </w:rPr>
            <w:t>APACFIN</w:t>
          </w:r>
        </w:p>
        <w:p w14:paraId="7E97A3A1" w14:textId="59D4A336" w:rsidR="00C17526" w:rsidRPr="0012120E" w:rsidRDefault="00C17526" w:rsidP="00001EC6">
          <w:pPr>
            <w:pStyle w:val="Header"/>
            <w:jc w:val="right"/>
            <w:rPr>
              <w:i/>
              <w:iCs/>
              <w:sz w:val="18"/>
              <w:szCs w:val="18"/>
              <w:lang w:val="pt-BR"/>
            </w:rPr>
          </w:pPr>
          <w:r w:rsidRPr="0012120E">
            <w:rPr>
              <w:i/>
              <w:iCs/>
              <w:sz w:val="18"/>
              <w:szCs w:val="18"/>
              <w:lang w:val="pt-BR"/>
            </w:rPr>
            <w:t>Internal Audit</w:t>
          </w:r>
        </w:p>
        <w:p w14:paraId="1A6D6315" w14:textId="298DDB5E" w:rsidR="00C17526" w:rsidRPr="0012120E" w:rsidRDefault="001F0403" w:rsidP="00001EC6">
          <w:pPr>
            <w:pStyle w:val="Header"/>
            <w:jc w:val="right"/>
            <w:rPr>
              <w:i/>
              <w:color w:val="595959" w:themeColor="text1" w:themeTint="A6"/>
              <w:sz w:val="18"/>
              <w:lang w:val="pt-BR"/>
            </w:rPr>
          </w:pPr>
          <w:r>
            <w:rPr>
              <w:i/>
              <w:iCs/>
              <w:sz w:val="18"/>
              <w:szCs w:val="18"/>
              <w:lang w:val="pt-BR"/>
            </w:rPr>
            <w:t>26</w:t>
          </w:r>
          <w:r w:rsidR="00C17526" w:rsidRPr="0012120E">
            <w:rPr>
              <w:i/>
              <w:iCs/>
              <w:sz w:val="18"/>
              <w:szCs w:val="18"/>
              <w:lang w:val="pt-BR"/>
            </w:rPr>
            <w:t>-</w:t>
          </w:r>
          <w:r>
            <w:rPr>
              <w:i/>
              <w:iCs/>
              <w:sz w:val="18"/>
              <w:szCs w:val="18"/>
              <w:lang w:val="pt-BR"/>
            </w:rPr>
            <w:t>04</w:t>
          </w:r>
          <w:r w:rsidR="00C17526" w:rsidRPr="0012120E">
            <w:rPr>
              <w:i/>
              <w:iCs/>
              <w:sz w:val="18"/>
              <w:szCs w:val="18"/>
              <w:lang w:val="pt-BR"/>
            </w:rPr>
            <w:t>-202</w:t>
          </w:r>
          <w:r>
            <w:rPr>
              <w:i/>
              <w:iCs/>
              <w:sz w:val="18"/>
              <w:szCs w:val="18"/>
              <w:lang w:val="pt-BR"/>
            </w:rPr>
            <w:t>6</w:t>
          </w:r>
        </w:p>
      </w:tc>
    </w:tr>
    <w:tr w:rsidR="00C17526" w:rsidRPr="001F17C8" w14:paraId="3D4B42EB" w14:textId="77777777" w:rsidTr="00214A5D">
      <w:trPr>
        <w:trHeight w:val="224"/>
      </w:trPr>
      <w:tc>
        <w:tcPr>
          <w:tcW w:w="11130" w:type="dxa"/>
        </w:tcPr>
        <w:p w14:paraId="2B4CD319" w14:textId="77777777" w:rsidR="00C17526" w:rsidRPr="0012120E" w:rsidRDefault="00C17526" w:rsidP="00F347FF">
          <w:pPr>
            <w:spacing w:before="1"/>
            <w:ind w:right="6"/>
            <w:jc w:val="right"/>
            <w:rPr>
              <w:sz w:val="18"/>
              <w:szCs w:val="18"/>
              <w:lang w:val="pt-BR"/>
            </w:rPr>
          </w:pPr>
        </w:p>
      </w:tc>
    </w:tr>
    <w:tr w:rsidR="00C17526" w:rsidRPr="001F17C8" w14:paraId="0C2F84CD" w14:textId="77777777" w:rsidTr="00214A5D">
      <w:trPr>
        <w:trHeight w:val="224"/>
      </w:trPr>
      <w:tc>
        <w:tcPr>
          <w:tcW w:w="11130" w:type="dxa"/>
        </w:tcPr>
        <w:p w14:paraId="0B530D3D" w14:textId="77777777" w:rsidR="00C17526" w:rsidRPr="0012120E" w:rsidRDefault="00C17526" w:rsidP="00214A5D">
          <w:pPr>
            <w:pStyle w:val="Header"/>
            <w:rPr>
              <w:i/>
              <w:color w:val="595959" w:themeColor="text1" w:themeTint="A6"/>
              <w:sz w:val="18"/>
              <w:lang w:val="pt-BR"/>
            </w:rPr>
          </w:pPr>
        </w:p>
      </w:tc>
    </w:tr>
  </w:tbl>
  <w:p w14:paraId="16066353" w14:textId="77777777" w:rsidR="00C17526" w:rsidRPr="0012120E" w:rsidRDefault="00C17526">
    <w:pPr>
      <w:pStyle w:val="Header"/>
      <w:rPr>
        <w:lang w:val="pt-BR"/>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4944B1" w14:textId="70FEE0D3" w:rsidR="00C17526" w:rsidRDefault="00C17526" w:rsidP="009F3CAE">
    <w:pPr>
      <w:pStyle w:val="Header"/>
      <w:tabs>
        <w:tab w:val="clear" w:pos="4680"/>
        <w:tab w:val="clear" w:pos="9360"/>
        <w:tab w:val="right" w:pos="9117"/>
      </w:tabs>
    </w:pPr>
    <w:r>
      <w:rPr>
        <w:noProof/>
        <w:lang w:val="en-IN" w:eastAsia="en-IN"/>
      </w:rPr>
      <w:drawing>
        <wp:inline distT="0" distB="0" distL="0" distR="0" wp14:anchorId="3F8201A0" wp14:editId="03EDAF16">
          <wp:extent cx="1136650" cy="630275"/>
          <wp:effectExtent l="0" t="0" r="6350" b="0"/>
          <wp:docPr id="1798832020" name="Picture 1798832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rotiviti_Logo_Global Business Consulting.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136650" cy="630275"/>
                  </a:xfrm>
                  <a:prstGeom prst="rect">
                    <a:avLst/>
                  </a:prstGeom>
                </pic:spPr>
              </pic:pic>
            </a:graphicData>
          </a:graphic>
        </wp:inline>
      </w:drawing>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C22A6932"/>
    <w:lvl w:ilvl="0">
      <w:numFmt w:val="decimal"/>
      <w:lvlText w:val="*"/>
      <w:lvlJc w:val="left"/>
      <w:rPr>
        <w:rFonts w:cs="Times New Roman"/>
      </w:rPr>
    </w:lvl>
  </w:abstractNum>
  <w:abstractNum w:abstractNumId="1" w15:restartNumberingAfterBreak="0">
    <w:nsid w:val="02C84F58"/>
    <w:multiLevelType w:val="hybridMultilevel"/>
    <w:tmpl w:val="6AC68500"/>
    <w:lvl w:ilvl="0" w:tplc="799E0DAA">
      <w:start w:val="1"/>
      <w:numFmt w:val="lowerLetter"/>
      <w:lvlText w:val="%1)"/>
      <w:lvlJc w:val="left"/>
      <w:pPr>
        <w:tabs>
          <w:tab w:val="num" w:pos="786"/>
        </w:tabs>
        <w:ind w:left="786" w:hanging="360"/>
      </w:pPr>
      <w:rPr>
        <w:rFonts w:cs="Times New Roman" w:hint="default"/>
      </w:rPr>
    </w:lvl>
    <w:lvl w:ilvl="1" w:tplc="04090019" w:tentative="1">
      <w:start w:val="1"/>
      <w:numFmt w:val="lowerLetter"/>
      <w:lvlText w:val="%2."/>
      <w:lvlJc w:val="left"/>
      <w:pPr>
        <w:tabs>
          <w:tab w:val="num" w:pos="1506"/>
        </w:tabs>
        <w:ind w:left="1506" w:hanging="360"/>
      </w:pPr>
      <w:rPr>
        <w:rFonts w:cs="Times New Roman"/>
      </w:rPr>
    </w:lvl>
    <w:lvl w:ilvl="2" w:tplc="0409001B" w:tentative="1">
      <w:start w:val="1"/>
      <w:numFmt w:val="lowerRoman"/>
      <w:lvlText w:val="%3."/>
      <w:lvlJc w:val="right"/>
      <w:pPr>
        <w:tabs>
          <w:tab w:val="num" w:pos="2226"/>
        </w:tabs>
        <w:ind w:left="2226" w:hanging="180"/>
      </w:pPr>
      <w:rPr>
        <w:rFonts w:cs="Times New Roman"/>
      </w:rPr>
    </w:lvl>
    <w:lvl w:ilvl="3" w:tplc="0409000F" w:tentative="1">
      <w:start w:val="1"/>
      <w:numFmt w:val="decimal"/>
      <w:lvlText w:val="%4."/>
      <w:lvlJc w:val="left"/>
      <w:pPr>
        <w:tabs>
          <w:tab w:val="num" w:pos="2946"/>
        </w:tabs>
        <w:ind w:left="2946" w:hanging="360"/>
      </w:pPr>
      <w:rPr>
        <w:rFonts w:cs="Times New Roman"/>
      </w:rPr>
    </w:lvl>
    <w:lvl w:ilvl="4" w:tplc="04090019" w:tentative="1">
      <w:start w:val="1"/>
      <w:numFmt w:val="lowerLetter"/>
      <w:lvlText w:val="%5."/>
      <w:lvlJc w:val="left"/>
      <w:pPr>
        <w:tabs>
          <w:tab w:val="num" w:pos="3666"/>
        </w:tabs>
        <w:ind w:left="3666" w:hanging="360"/>
      </w:pPr>
      <w:rPr>
        <w:rFonts w:cs="Times New Roman"/>
      </w:rPr>
    </w:lvl>
    <w:lvl w:ilvl="5" w:tplc="0409001B" w:tentative="1">
      <w:start w:val="1"/>
      <w:numFmt w:val="lowerRoman"/>
      <w:lvlText w:val="%6."/>
      <w:lvlJc w:val="right"/>
      <w:pPr>
        <w:tabs>
          <w:tab w:val="num" w:pos="4386"/>
        </w:tabs>
        <w:ind w:left="4386" w:hanging="180"/>
      </w:pPr>
      <w:rPr>
        <w:rFonts w:cs="Times New Roman"/>
      </w:rPr>
    </w:lvl>
    <w:lvl w:ilvl="6" w:tplc="0409000F" w:tentative="1">
      <w:start w:val="1"/>
      <w:numFmt w:val="decimal"/>
      <w:lvlText w:val="%7."/>
      <w:lvlJc w:val="left"/>
      <w:pPr>
        <w:tabs>
          <w:tab w:val="num" w:pos="5106"/>
        </w:tabs>
        <w:ind w:left="5106" w:hanging="360"/>
      </w:pPr>
      <w:rPr>
        <w:rFonts w:cs="Times New Roman"/>
      </w:rPr>
    </w:lvl>
    <w:lvl w:ilvl="7" w:tplc="04090019" w:tentative="1">
      <w:start w:val="1"/>
      <w:numFmt w:val="lowerLetter"/>
      <w:lvlText w:val="%8."/>
      <w:lvlJc w:val="left"/>
      <w:pPr>
        <w:tabs>
          <w:tab w:val="num" w:pos="5826"/>
        </w:tabs>
        <w:ind w:left="5826" w:hanging="360"/>
      </w:pPr>
      <w:rPr>
        <w:rFonts w:cs="Times New Roman"/>
      </w:rPr>
    </w:lvl>
    <w:lvl w:ilvl="8" w:tplc="0409001B" w:tentative="1">
      <w:start w:val="1"/>
      <w:numFmt w:val="lowerRoman"/>
      <w:lvlText w:val="%9."/>
      <w:lvlJc w:val="right"/>
      <w:pPr>
        <w:tabs>
          <w:tab w:val="num" w:pos="6546"/>
        </w:tabs>
        <w:ind w:left="6546" w:hanging="180"/>
      </w:pPr>
      <w:rPr>
        <w:rFonts w:cs="Times New Roman"/>
      </w:rPr>
    </w:lvl>
  </w:abstractNum>
  <w:abstractNum w:abstractNumId="2" w15:restartNumberingAfterBreak="0">
    <w:nsid w:val="04E86DBD"/>
    <w:multiLevelType w:val="multilevel"/>
    <w:tmpl w:val="968AD9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5497835"/>
    <w:multiLevelType w:val="hybridMultilevel"/>
    <w:tmpl w:val="7942517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059F49C5"/>
    <w:multiLevelType w:val="multilevel"/>
    <w:tmpl w:val="A20C22E8"/>
    <w:lvl w:ilvl="0">
      <w:start w:val="1"/>
      <w:numFmt w:val="decimal"/>
      <w:lvlText w:val="%1."/>
      <w:lvlJc w:val="left"/>
      <w:pPr>
        <w:tabs>
          <w:tab w:val="num" w:pos="720"/>
        </w:tabs>
        <w:ind w:left="720" w:hanging="720"/>
      </w:pPr>
      <w:rPr>
        <w:rFonts w:asciiTheme="minorHAnsi" w:hAnsiTheme="minorHAnsi" w:cs="Arial" w:hint="default"/>
        <w:b/>
        <w:sz w:val="24"/>
        <w:szCs w:val="24"/>
      </w:rPr>
    </w:lvl>
    <w:lvl w:ilvl="1">
      <w:start w:val="1"/>
      <w:numFmt w:val="lowerLetter"/>
      <w:lvlText w:val="%2."/>
      <w:lvlJc w:val="left"/>
      <w:pPr>
        <w:tabs>
          <w:tab w:val="num" w:pos="720"/>
        </w:tabs>
        <w:ind w:left="720" w:hanging="720"/>
      </w:pPr>
      <w:rPr>
        <w:rFonts w:hint="default"/>
      </w:rPr>
    </w:lvl>
    <w:lvl w:ilvl="2">
      <w:start w:val="1"/>
      <w:numFmt w:val="decimal"/>
      <w:isLgl/>
      <w:lvlText w:val="%1.%2.%3"/>
      <w:lvlJc w:val="left"/>
      <w:pPr>
        <w:tabs>
          <w:tab w:val="num" w:pos="1004"/>
        </w:tabs>
        <w:ind w:left="1004" w:hanging="720"/>
      </w:pPr>
      <w:rPr>
        <w:rFonts w:hint="default"/>
      </w:rPr>
    </w:lvl>
    <w:lvl w:ilvl="3">
      <w:start w:val="1"/>
      <w:numFmt w:val="decimal"/>
      <w:isLgl/>
      <w:lvlText w:val="%1.%2.%3.%4"/>
      <w:lvlJc w:val="left"/>
      <w:pPr>
        <w:tabs>
          <w:tab w:val="num" w:pos="1364"/>
        </w:tabs>
        <w:ind w:left="1364" w:hanging="1080"/>
      </w:pPr>
      <w:rPr>
        <w:rFonts w:hint="default"/>
      </w:rPr>
    </w:lvl>
    <w:lvl w:ilvl="4">
      <w:start w:val="1"/>
      <w:numFmt w:val="decimal"/>
      <w:isLgl/>
      <w:lvlText w:val="%1.%2.%3.%4.%5"/>
      <w:lvlJc w:val="left"/>
      <w:pPr>
        <w:tabs>
          <w:tab w:val="num" w:pos="1364"/>
        </w:tabs>
        <w:ind w:left="1364" w:hanging="1080"/>
      </w:pPr>
      <w:rPr>
        <w:rFonts w:hint="default"/>
      </w:rPr>
    </w:lvl>
    <w:lvl w:ilvl="5">
      <w:start w:val="1"/>
      <w:numFmt w:val="decimal"/>
      <w:isLgl/>
      <w:lvlText w:val="%1.%2.%3.%4.%5.%6"/>
      <w:lvlJc w:val="left"/>
      <w:pPr>
        <w:tabs>
          <w:tab w:val="num" w:pos="1724"/>
        </w:tabs>
        <w:ind w:left="1724" w:hanging="1440"/>
      </w:pPr>
      <w:rPr>
        <w:rFonts w:hint="default"/>
      </w:rPr>
    </w:lvl>
    <w:lvl w:ilvl="6">
      <w:start w:val="1"/>
      <w:numFmt w:val="decimal"/>
      <w:isLgl/>
      <w:lvlText w:val="%1.%2.%3.%4.%5.%6.%7"/>
      <w:lvlJc w:val="left"/>
      <w:pPr>
        <w:tabs>
          <w:tab w:val="num" w:pos="1724"/>
        </w:tabs>
        <w:ind w:left="1724" w:hanging="1440"/>
      </w:pPr>
      <w:rPr>
        <w:rFonts w:hint="default"/>
      </w:rPr>
    </w:lvl>
    <w:lvl w:ilvl="7">
      <w:start w:val="1"/>
      <w:numFmt w:val="decimal"/>
      <w:isLgl/>
      <w:lvlText w:val="%1.%2.%3.%4.%5.%6.%7.%8"/>
      <w:lvlJc w:val="left"/>
      <w:pPr>
        <w:tabs>
          <w:tab w:val="num" w:pos="2084"/>
        </w:tabs>
        <w:ind w:left="2084" w:hanging="1800"/>
      </w:pPr>
      <w:rPr>
        <w:rFonts w:hint="default"/>
      </w:rPr>
    </w:lvl>
    <w:lvl w:ilvl="8">
      <w:start w:val="1"/>
      <w:numFmt w:val="decimal"/>
      <w:isLgl/>
      <w:lvlText w:val="%1.%2.%3.%4.%5.%6.%7.%8.%9"/>
      <w:lvlJc w:val="left"/>
      <w:pPr>
        <w:tabs>
          <w:tab w:val="num" w:pos="2084"/>
        </w:tabs>
        <w:ind w:left="2084" w:hanging="1800"/>
      </w:pPr>
      <w:rPr>
        <w:rFonts w:hint="default"/>
      </w:rPr>
    </w:lvl>
  </w:abstractNum>
  <w:abstractNum w:abstractNumId="5" w15:restartNumberingAfterBreak="0">
    <w:nsid w:val="06AB7B04"/>
    <w:multiLevelType w:val="multilevel"/>
    <w:tmpl w:val="E9F02D16"/>
    <w:lvl w:ilvl="0">
      <w:start w:val="1"/>
      <w:numFmt w:val="decimal"/>
      <w:lvlText w:val="%1"/>
      <w:lvlJc w:val="left"/>
      <w:pPr>
        <w:ind w:left="444" w:hanging="444"/>
      </w:pPr>
      <w:rPr>
        <w:rFonts w:hint="default"/>
      </w:rPr>
    </w:lvl>
    <w:lvl w:ilvl="1">
      <w:start w:val="1"/>
      <w:numFmt w:val="decimal"/>
      <w:lvlText w:val="%1.%2"/>
      <w:lvlJc w:val="left"/>
      <w:pPr>
        <w:ind w:left="666" w:hanging="444"/>
      </w:pPr>
      <w:rPr>
        <w:rFonts w:hint="default"/>
      </w:rPr>
    </w:lvl>
    <w:lvl w:ilvl="2">
      <w:start w:val="1"/>
      <w:numFmt w:val="decimal"/>
      <w:lvlText w:val="%1.%2.%3"/>
      <w:lvlJc w:val="left"/>
      <w:pPr>
        <w:ind w:left="1164" w:hanging="720"/>
      </w:pPr>
      <w:rPr>
        <w:rFonts w:hint="default"/>
      </w:rPr>
    </w:lvl>
    <w:lvl w:ilvl="3">
      <w:start w:val="1"/>
      <w:numFmt w:val="decimal"/>
      <w:lvlText w:val="%1.%2.%3.%4"/>
      <w:lvlJc w:val="left"/>
      <w:pPr>
        <w:ind w:left="1386" w:hanging="720"/>
      </w:pPr>
      <w:rPr>
        <w:rFonts w:hint="default"/>
      </w:rPr>
    </w:lvl>
    <w:lvl w:ilvl="4">
      <w:start w:val="1"/>
      <w:numFmt w:val="decimal"/>
      <w:lvlText w:val="%1.%2.%3.%4.%5"/>
      <w:lvlJc w:val="left"/>
      <w:pPr>
        <w:ind w:left="1968" w:hanging="1080"/>
      </w:pPr>
      <w:rPr>
        <w:rFonts w:hint="default"/>
      </w:rPr>
    </w:lvl>
    <w:lvl w:ilvl="5">
      <w:start w:val="1"/>
      <w:numFmt w:val="decimal"/>
      <w:lvlText w:val="%1.%2.%3.%4.%5.%6"/>
      <w:lvlJc w:val="left"/>
      <w:pPr>
        <w:ind w:left="2190" w:hanging="1080"/>
      </w:pPr>
      <w:rPr>
        <w:rFonts w:hint="default"/>
      </w:rPr>
    </w:lvl>
    <w:lvl w:ilvl="6">
      <w:start w:val="1"/>
      <w:numFmt w:val="decimal"/>
      <w:lvlText w:val="%1.%2.%3.%4.%5.%6.%7"/>
      <w:lvlJc w:val="left"/>
      <w:pPr>
        <w:ind w:left="2772" w:hanging="1440"/>
      </w:pPr>
      <w:rPr>
        <w:rFonts w:hint="default"/>
      </w:rPr>
    </w:lvl>
    <w:lvl w:ilvl="7">
      <w:start w:val="1"/>
      <w:numFmt w:val="decimal"/>
      <w:lvlText w:val="%1.%2.%3.%4.%5.%6.%7.%8"/>
      <w:lvlJc w:val="left"/>
      <w:pPr>
        <w:ind w:left="2994" w:hanging="1440"/>
      </w:pPr>
      <w:rPr>
        <w:rFonts w:hint="default"/>
      </w:rPr>
    </w:lvl>
    <w:lvl w:ilvl="8">
      <w:start w:val="1"/>
      <w:numFmt w:val="decimal"/>
      <w:lvlText w:val="%1.%2.%3.%4.%5.%6.%7.%8.%9"/>
      <w:lvlJc w:val="left"/>
      <w:pPr>
        <w:ind w:left="3216" w:hanging="1440"/>
      </w:pPr>
      <w:rPr>
        <w:rFonts w:hint="default"/>
      </w:rPr>
    </w:lvl>
  </w:abstractNum>
  <w:abstractNum w:abstractNumId="6" w15:restartNumberingAfterBreak="0">
    <w:nsid w:val="06DD0D41"/>
    <w:multiLevelType w:val="hybridMultilevel"/>
    <w:tmpl w:val="757EE7BA"/>
    <w:lvl w:ilvl="0" w:tplc="68973714">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07ED3079"/>
    <w:multiLevelType w:val="multilevel"/>
    <w:tmpl w:val="BC128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9900B9F"/>
    <w:multiLevelType w:val="hybridMultilevel"/>
    <w:tmpl w:val="F38E4AD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9" w15:restartNumberingAfterBreak="0">
    <w:nsid w:val="09D85DBE"/>
    <w:multiLevelType w:val="hybridMultilevel"/>
    <w:tmpl w:val="174C2590"/>
    <w:lvl w:ilvl="0" w:tplc="14545E90">
      <w:start w:val="1"/>
      <w:numFmt w:val="bullet"/>
      <w:pStyle w:val="List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0D2D36EA"/>
    <w:multiLevelType w:val="multilevel"/>
    <w:tmpl w:val="BB94B2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05C518B"/>
    <w:multiLevelType w:val="hybridMultilevel"/>
    <w:tmpl w:val="0DA86730"/>
    <w:lvl w:ilvl="0" w:tplc="43594956">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13D470C8"/>
    <w:multiLevelType w:val="hybridMultilevel"/>
    <w:tmpl w:val="9356C5B6"/>
    <w:lvl w:ilvl="0" w:tplc="DE04D3B0">
      <w:start w:val="1"/>
      <w:numFmt w:val="decimal"/>
      <w:lvlText w:val="%1)"/>
      <w:lvlJc w:val="left"/>
      <w:pPr>
        <w:ind w:left="410" w:hanging="360"/>
      </w:pPr>
      <w:rPr>
        <w:rFonts w:hint="default"/>
      </w:rPr>
    </w:lvl>
    <w:lvl w:ilvl="1" w:tplc="40090019" w:tentative="1">
      <w:start w:val="1"/>
      <w:numFmt w:val="lowerLetter"/>
      <w:lvlText w:val="%2."/>
      <w:lvlJc w:val="left"/>
      <w:pPr>
        <w:ind w:left="1130" w:hanging="360"/>
      </w:pPr>
    </w:lvl>
    <w:lvl w:ilvl="2" w:tplc="4009001B" w:tentative="1">
      <w:start w:val="1"/>
      <w:numFmt w:val="lowerRoman"/>
      <w:lvlText w:val="%3."/>
      <w:lvlJc w:val="right"/>
      <w:pPr>
        <w:ind w:left="1850" w:hanging="180"/>
      </w:pPr>
    </w:lvl>
    <w:lvl w:ilvl="3" w:tplc="4009000F" w:tentative="1">
      <w:start w:val="1"/>
      <w:numFmt w:val="decimal"/>
      <w:lvlText w:val="%4."/>
      <w:lvlJc w:val="left"/>
      <w:pPr>
        <w:ind w:left="2570" w:hanging="360"/>
      </w:pPr>
    </w:lvl>
    <w:lvl w:ilvl="4" w:tplc="40090019" w:tentative="1">
      <w:start w:val="1"/>
      <w:numFmt w:val="lowerLetter"/>
      <w:lvlText w:val="%5."/>
      <w:lvlJc w:val="left"/>
      <w:pPr>
        <w:ind w:left="3290" w:hanging="360"/>
      </w:pPr>
    </w:lvl>
    <w:lvl w:ilvl="5" w:tplc="4009001B" w:tentative="1">
      <w:start w:val="1"/>
      <w:numFmt w:val="lowerRoman"/>
      <w:lvlText w:val="%6."/>
      <w:lvlJc w:val="right"/>
      <w:pPr>
        <w:ind w:left="4010" w:hanging="180"/>
      </w:pPr>
    </w:lvl>
    <w:lvl w:ilvl="6" w:tplc="4009000F" w:tentative="1">
      <w:start w:val="1"/>
      <w:numFmt w:val="decimal"/>
      <w:lvlText w:val="%7."/>
      <w:lvlJc w:val="left"/>
      <w:pPr>
        <w:ind w:left="4730" w:hanging="360"/>
      </w:pPr>
    </w:lvl>
    <w:lvl w:ilvl="7" w:tplc="40090019" w:tentative="1">
      <w:start w:val="1"/>
      <w:numFmt w:val="lowerLetter"/>
      <w:lvlText w:val="%8."/>
      <w:lvlJc w:val="left"/>
      <w:pPr>
        <w:ind w:left="5450" w:hanging="360"/>
      </w:pPr>
    </w:lvl>
    <w:lvl w:ilvl="8" w:tplc="4009001B" w:tentative="1">
      <w:start w:val="1"/>
      <w:numFmt w:val="lowerRoman"/>
      <w:lvlText w:val="%9."/>
      <w:lvlJc w:val="right"/>
      <w:pPr>
        <w:ind w:left="6170" w:hanging="180"/>
      </w:pPr>
    </w:lvl>
  </w:abstractNum>
  <w:abstractNum w:abstractNumId="13" w15:restartNumberingAfterBreak="0">
    <w:nsid w:val="15311B03"/>
    <w:multiLevelType w:val="multilevel"/>
    <w:tmpl w:val="D84C9C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0C84787"/>
    <w:multiLevelType w:val="multilevel"/>
    <w:tmpl w:val="700C0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1FE3950"/>
    <w:multiLevelType w:val="multilevel"/>
    <w:tmpl w:val="D8FA9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8742F5E"/>
    <w:multiLevelType w:val="multilevel"/>
    <w:tmpl w:val="D17AE9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8C71E4E"/>
    <w:multiLevelType w:val="multilevel"/>
    <w:tmpl w:val="92A42E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35F0BD3"/>
    <w:multiLevelType w:val="hybridMultilevel"/>
    <w:tmpl w:val="9BF20E26"/>
    <w:lvl w:ilvl="0" w:tplc="294A64B2">
      <w:start w:val="3"/>
      <w:numFmt w:val="bullet"/>
      <w:lvlText w:val="-"/>
      <w:lvlJc w:val="left"/>
      <w:pPr>
        <w:ind w:left="821" w:hanging="360"/>
      </w:pPr>
      <w:rPr>
        <w:rFonts w:ascii="Times New Roman" w:eastAsia="Times New Roman" w:hAnsi="Times New Roman" w:cs="Times New Roman" w:hint="default"/>
      </w:rPr>
    </w:lvl>
    <w:lvl w:ilvl="1" w:tplc="40090003" w:tentative="1">
      <w:start w:val="1"/>
      <w:numFmt w:val="bullet"/>
      <w:lvlText w:val="o"/>
      <w:lvlJc w:val="left"/>
      <w:pPr>
        <w:ind w:left="1541" w:hanging="360"/>
      </w:pPr>
      <w:rPr>
        <w:rFonts w:ascii="Courier New" w:hAnsi="Courier New" w:cs="Courier New" w:hint="default"/>
      </w:rPr>
    </w:lvl>
    <w:lvl w:ilvl="2" w:tplc="40090005" w:tentative="1">
      <w:start w:val="1"/>
      <w:numFmt w:val="bullet"/>
      <w:lvlText w:val=""/>
      <w:lvlJc w:val="left"/>
      <w:pPr>
        <w:ind w:left="2261" w:hanging="360"/>
      </w:pPr>
      <w:rPr>
        <w:rFonts w:ascii="Wingdings" w:hAnsi="Wingdings" w:hint="default"/>
      </w:rPr>
    </w:lvl>
    <w:lvl w:ilvl="3" w:tplc="40090001" w:tentative="1">
      <w:start w:val="1"/>
      <w:numFmt w:val="bullet"/>
      <w:lvlText w:val=""/>
      <w:lvlJc w:val="left"/>
      <w:pPr>
        <w:ind w:left="2981" w:hanging="360"/>
      </w:pPr>
      <w:rPr>
        <w:rFonts w:ascii="Symbol" w:hAnsi="Symbol" w:hint="default"/>
      </w:rPr>
    </w:lvl>
    <w:lvl w:ilvl="4" w:tplc="40090003" w:tentative="1">
      <w:start w:val="1"/>
      <w:numFmt w:val="bullet"/>
      <w:lvlText w:val="o"/>
      <w:lvlJc w:val="left"/>
      <w:pPr>
        <w:ind w:left="3701" w:hanging="360"/>
      </w:pPr>
      <w:rPr>
        <w:rFonts w:ascii="Courier New" w:hAnsi="Courier New" w:cs="Courier New" w:hint="default"/>
      </w:rPr>
    </w:lvl>
    <w:lvl w:ilvl="5" w:tplc="40090005" w:tentative="1">
      <w:start w:val="1"/>
      <w:numFmt w:val="bullet"/>
      <w:lvlText w:val=""/>
      <w:lvlJc w:val="left"/>
      <w:pPr>
        <w:ind w:left="4421" w:hanging="360"/>
      </w:pPr>
      <w:rPr>
        <w:rFonts w:ascii="Wingdings" w:hAnsi="Wingdings" w:hint="default"/>
      </w:rPr>
    </w:lvl>
    <w:lvl w:ilvl="6" w:tplc="40090001" w:tentative="1">
      <w:start w:val="1"/>
      <w:numFmt w:val="bullet"/>
      <w:lvlText w:val=""/>
      <w:lvlJc w:val="left"/>
      <w:pPr>
        <w:ind w:left="5141" w:hanging="360"/>
      </w:pPr>
      <w:rPr>
        <w:rFonts w:ascii="Symbol" w:hAnsi="Symbol" w:hint="default"/>
      </w:rPr>
    </w:lvl>
    <w:lvl w:ilvl="7" w:tplc="40090003" w:tentative="1">
      <w:start w:val="1"/>
      <w:numFmt w:val="bullet"/>
      <w:lvlText w:val="o"/>
      <w:lvlJc w:val="left"/>
      <w:pPr>
        <w:ind w:left="5861" w:hanging="360"/>
      </w:pPr>
      <w:rPr>
        <w:rFonts w:ascii="Courier New" w:hAnsi="Courier New" w:cs="Courier New" w:hint="default"/>
      </w:rPr>
    </w:lvl>
    <w:lvl w:ilvl="8" w:tplc="40090005" w:tentative="1">
      <w:start w:val="1"/>
      <w:numFmt w:val="bullet"/>
      <w:lvlText w:val=""/>
      <w:lvlJc w:val="left"/>
      <w:pPr>
        <w:ind w:left="6581" w:hanging="360"/>
      </w:pPr>
      <w:rPr>
        <w:rFonts w:ascii="Wingdings" w:hAnsi="Wingdings" w:hint="default"/>
      </w:rPr>
    </w:lvl>
  </w:abstractNum>
  <w:abstractNum w:abstractNumId="19" w15:restartNumberingAfterBreak="0">
    <w:nsid w:val="3A3F4381"/>
    <w:multiLevelType w:val="multilevel"/>
    <w:tmpl w:val="D1AAF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B0F7D82"/>
    <w:multiLevelType w:val="multilevel"/>
    <w:tmpl w:val="075CD3A4"/>
    <w:lvl w:ilvl="0">
      <w:start w:val="1"/>
      <w:numFmt w:val="decimal"/>
      <w:lvlText w:val="%1."/>
      <w:lvlJc w:val="left"/>
      <w:pPr>
        <w:ind w:left="461" w:hanging="360"/>
      </w:pPr>
      <w:rPr>
        <w:rFonts w:hint="default"/>
        <w:b/>
      </w:rPr>
    </w:lvl>
    <w:lvl w:ilvl="1">
      <w:start w:val="1"/>
      <w:numFmt w:val="decimal"/>
      <w:isLgl/>
      <w:lvlText w:val="%1.%2"/>
      <w:lvlJc w:val="left"/>
      <w:pPr>
        <w:ind w:left="821" w:hanging="540"/>
      </w:pPr>
      <w:rPr>
        <w:rFonts w:hint="default"/>
      </w:rPr>
    </w:lvl>
    <w:lvl w:ilvl="2">
      <w:start w:val="1"/>
      <w:numFmt w:val="decimal"/>
      <w:isLgl/>
      <w:lvlText w:val="%1.%2.%3"/>
      <w:lvlJc w:val="left"/>
      <w:pPr>
        <w:ind w:left="1181" w:hanging="720"/>
      </w:pPr>
      <w:rPr>
        <w:rFonts w:hint="default"/>
      </w:rPr>
    </w:lvl>
    <w:lvl w:ilvl="3">
      <w:start w:val="1"/>
      <w:numFmt w:val="decimal"/>
      <w:isLgl/>
      <w:lvlText w:val="%1.%2.%3.%4"/>
      <w:lvlJc w:val="left"/>
      <w:pPr>
        <w:ind w:left="1361" w:hanging="720"/>
      </w:pPr>
      <w:rPr>
        <w:rFonts w:hint="default"/>
      </w:rPr>
    </w:lvl>
    <w:lvl w:ilvl="4">
      <w:start w:val="1"/>
      <w:numFmt w:val="decimal"/>
      <w:isLgl/>
      <w:lvlText w:val="%1.%2.%3.%4.%5"/>
      <w:lvlJc w:val="left"/>
      <w:pPr>
        <w:ind w:left="1901" w:hanging="1080"/>
      </w:pPr>
      <w:rPr>
        <w:rFonts w:hint="default"/>
      </w:rPr>
    </w:lvl>
    <w:lvl w:ilvl="5">
      <w:start w:val="1"/>
      <w:numFmt w:val="decimal"/>
      <w:isLgl/>
      <w:lvlText w:val="%1.%2.%3.%4.%5.%6"/>
      <w:lvlJc w:val="left"/>
      <w:pPr>
        <w:ind w:left="2081" w:hanging="1080"/>
      </w:pPr>
      <w:rPr>
        <w:rFonts w:hint="default"/>
      </w:rPr>
    </w:lvl>
    <w:lvl w:ilvl="6">
      <w:start w:val="1"/>
      <w:numFmt w:val="decimal"/>
      <w:isLgl/>
      <w:lvlText w:val="%1.%2.%3.%4.%5.%6.%7"/>
      <w:lvlJc w:val="left"/>
      <w:pPr>
        <w:ind w:left="2621" w:hanging="1440"/>
      </w:pPr>
      <w:rPr>
        <w:rFonts w:hint="default"/>
      </w:rPr>
    </w:lvl>
    <w:lvl w:ilvl="7">
      <w:start w:val="1"/>
      <w:numFmt w:val="decimal"/>
      <w:isLgl/>
      <w:lvlText w:val="%1.%2.%3.%4.%5.%6.%7.%8"/>
      <w:lvlJc w:val="left"/>
      <w:pPr>
        <w:ind w:left="2801" w:hanging="1440"/>
      </w:pPr>
      <w:rPr>
        <w:rFonts w:hint="default"/>
      </w:rPr>
    </w:lvl>
    <w:lvl w:ilvl="8">
      <w:start w:val="1"/>
      <w:numFmt w:val="decimal"/>
      <w:isLgl/>
      <w:lvlText w:val="%1.%2.%3.%4.%5.%6.%7.%8.%9"/>
      <w:lvlJc w:val="left"/>
      <w:pPr>
        <w:ind w:left="2981" w:hanging="1440"/>
      </w:pPr>
      <w:rPr>
        <w:rFonts w:hint="default"/>
      </w:rPr>
    </w:lvl>
  </w:abstractNum>
  <w:abstractNum w:abstractNumId="21" w15:restartNumberingAfterBreak="0">
    <w:nsid w:val="3CBF2D5E"/>
    <w:multiLevelType w:val="hybridMultilevel"/>
    <w:tmpl w:val="60E4A0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40566C5E"/>
    <w:multiLevelType w:val="hybridMultilevel"/>
    <w:tmpl w:val="48C62F42"/>
    <w:lvl w:ilvl="0" w:tplc="A594C0CC">
      <w:start w:val="1"/>
      <w:numFmt w:val="bullet"/>
      <w:pStyle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4F442416"/>
    <w:multiLevelType w:val="hybridMultilevel"/>
    <w:tmpl w:val="FE6C39BA"/>
    <w:lvl w:ilvl="0" w:tplc="E71241E2">
      <w:start w:val="1"/>
      <w:numFmt w:val="lowerLetter"/>
      <w:lvlText w:val="%1)"/>
      <w:lvlJc w:val="left"/>
      <w:pPr>
        <w:ind w:left="1350" w:hanging="360"/>
      </w:pPr>
      <w:rPr>
        <w:rFonts w:hint="default"/>
      </w:r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24" w15:restartNumberingAfterBreak="0">
    <w:nsid w:val="56793392"/>
    <w:multiLevelType w:val="multilevel"/>
    <w:tmpl w:val="6B0412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8993774"/>
    <w:multiLevelType w:val="hybridMultilevel"/>
    <w:tmpl w:val="30C8C078"/>
    <w:lvl w:ilvl="0" w:tplc="58504805">
      <w:start w:val="1"/>
      <w:numFmt w:val="decimal"/>
      <w:lvlText w:val="%1."/>
      <w:lvlJc w:val="left"/>
      <w:pPr>
        <w:ind w:left="720" w:hanging="360"/>
      </w:pPr>
    </w:lvl>
    <w:lvl w:ilvl="1" w:tplc="58504805" w:tentative="1">
      <w:start w:val="1"/>
      <w:numFmt w:val="lowerLetter"/>
      <w:lvlText w:val="%2."/>
      <w:lvlJc w:val="left"/>
      <w:pPr>
        <w:ind w:left="1440" w:hanging="360"/>
      </w:pPr>
    </w:lvl>
    <w:lvl w:ilvl="2" w:tplc="58504805" w:tentative="1">
      <w:start w:val="1"/>
      <w:numFmt w:val="lowerRoman"/>
      <w:lvlText w:val="%3."/>
      <w:lvlJc w:val="right"/>
      <w:pPr>
        <w:ind w:left="2160" w:hanging="180"/>
      </w:pPr>
    </w:lvl>
    <w:lvl w:ilvl="3" w:tplc="58504805" w:tentative="1">
      <w:start w:val="1"/>
      <w:numFmt w:val="decimal"/>
      <w:lvlText w:val="%4."/>
      <w:lvlJc w:val="left"/>
      <w:pPr>
        <w:ind w:left="2880" w:hanging="360"/>
      </w:pPr>
    </w:lvl>
    <w:lvl w:ilvl="4" w:tplc="58504805" w:tentative="1">
      <w:start w:val="1"/>
      <w:numFmt w:val="lowerLetter"/>
      <w:lvlText w:val="%5."/>
      <w:lvlJc w:val="left"/>
      <w:pPr>
        <w:ind w:left="3600" w:hanging="360"/>
      </w:pPr>
    </w:lvl>
    <w:lvl w:ilvl="5" w:tplc="58504805" w:tentative="1">
      <w:start w:val="1"/>
      <w:numFmt w:val="lowerRoman"/>
      <w:lvlText w:val="%6."/>
      <w:lvlJc w:val="right"/>
      <w:pPr>
        <w:ind w:left="4320" w:hanging="180"/>
      </w:pPr>
    </w:lvl>
    <w:lvl w:ilvl="6" w:tplc="58504805" w:tentative="1">
      <w:start w:val="1"/>
      <w:numFmt w:val="decimal"/>
      <w:lvlText w:val="%7."/>
      <w:lvlJc w:val="left"/>
      <w:pPr>
        <w:ind w:left="5040" w:hanging="360"/>
      </w:pPr>
    </w:lvl>
    <w:lvl w:ilvl="7" w:tplc="58504805" w:tentative="1">
      <w:start w:val="1"/>
      <w:numFmt w:val="lowerLetter"/>
      <w:lvlText w:val="%8."/>
      <w:lvlJc w:val="left"/>
      <w:pPr>
        <w:ind w:left="5760" w:hanging="360"/>
      </w:pPr>
    </w:lvl>
    <w:lvl w:ilvl="8" w:tplc="58504805" w:tentative="1">
      <w:start w:val="1"/>
      <w:numFmt w:val="lowerRoman"/>
      <w:lvlText w:val="%9."/>
      <w:lvlJc w:val="right"/>
      <w:pPr>
        <w:ind w:left="6480" w:hanging="180"/>
      </w:pPr>
    </w:lvl>
  </w:abstractNum>
  <w:abstractNum w:abstractNumId="26" w15:restartNumberingAfterBreak="0">
    <w:nsid w:val="59654697"/>
    <w:multiLevelType w:val="hybridMultilevel"/>
    <w:tmpl w:val="935800B0"/>
    <w:lvl w:ilvl="0" w:tplc="80284517">
      <w:start w:val="1"/>
      <w:numFmt w:val="decimal"/>
      <w:lvlText w:val="%1."/>
      <w:lvlJc w:val="left"/>
      <w:pPr>
        <w:ind w:left="720" w:hanging="360"/>
      </w:pPr>
    </w:lvl>
    <w:lvl w:ilvl="1" w:tplc="80284517" w:tentative="1">
      <w:start w:val="1"/>
      <w:numFmt w:val="lowerLetter"/>
      <w:lvlText w:val="%2."/>
      <w:lvlJc w:val="left"/>
      <w:pPr>
        <w:ind w:left="1440" w:hanging="360"/>
      </w:pPr>
    </w:lvl>
    <w:lvl w:ilvl="2" w:tplc="80284517" w:tentative="1">
      <w:start w:val="1"/>
      <w:numFmt w:val="lowerRoman"/>
      <w:lvlText w:val="%3."/>
      <w:lvlJc w:val="right"/>
      <w:pPr>
        <w:ind w:left="2160" w:hanging="180"/>
      </w:pPr>
    </w:lvl>
    <w:lvl w:ilvl="3" w:tplc="80284517" w:tentative="1">
      <w:start w:val="1"/>
      <w:numFmt w:val="decimal"/>
      <w:lvlText w:val="%4."/>
      <w:lvlJc w:val="left"/>
      <w:pPr>
        <w:ind w:left="2880" w:hanging="360"/>
      </w:pPr>
    </w:lvl>
    <w:lvl w:ilvl="4" w:tplc="80284517" w:tentative="1">
      <w:start w:val="1"/>
      <w:numFmt w:val="lowerLetter"/>
      <w:lvlText w:val="%5."/>
      <w:lvlJc w:val="left"/>
      <w:pPr>
        <w:ind w:left="3600" w:hanging="360"/>
      </w:pPr>
    </w:lvl>
    <w:lvl w:ilvl="5" w:tplc="80284517" w:tentative="1">
      <w:start w:val="1"/>
      <w:numFmt w:val="lowerRoman"/>
      <w:lvlText w:val="%6."/>
      <w:lvlJc w:val="right"/>
      <w:pPr>
        <w:ind w:left="4320" w:hanging="180"/>
      </w:pPr>
    </w:lvl>
    <w:lvl w:ilvl="6" w:tplc="80284517" w:tentative="1">
      <w:start w:val="1"/>
      <w:numFmt w:val="decimal"/>
      <w:lvlText w:val="%7."/>
      <w:lvlJc w:val="left"/>
      <w:pPr>
        <w:ind w:left="5040" w:hanging="360"/>
      </w:pPr>
    </w:lvl>
    <w:lvl w:ilvl="7" w:tplc="80284517" w:tentative="1">
      <w:start w:val="1"/>
      <w:numFmt w:val="lowerLetter"/>
      <w:lvlText w:val="%8."/>
      <w:lvlJc w:val="left"/>
      <w:pPr>
        <w:ind w:left="5760" w:hanging="360"/>
      </w:pPr>
    </w:lvl>
    <w:lvl w:ilvl="8" w:tplc="80284517" w:tentative="1">
      <w:start w:val="1"/>
      <w:numFmt w:val="lowerRoman"/>
      <w:lvlText w:val="%9."/>
      <w:lvlJc w:val="right"/>
      <w:pPr>
        <w:ind w:left="6480" w:hanging="180"/>
      </w:pPr>
    </w:lvl>
  </w:abstractNum>
  <w:abstractNum w:abstractNumId="27" w15:restartNumberingAfterBreak="0">
    <w:nsid w:val="5A2B61EC"/>
    <w:multiLevelType w:val="hybridMultilevel"/>
    <w:tmpl w:val="D07EF4DC"/>
    <w:lvl w:ilvl="0" w:tplc="2FF40352">
      <w:start w:val="1"/>
      <w:numFmt w:val="lowerLetter"/>
      <w:lvlText w:val="%1)"/>
      <w:lvlJc w:val="left"/>
      <w:pPr>
        <w:tabs>
          <w:tab w:val="num" w:pos="786"/>
        </w:tabs>
        <w:ind w:left="786" w:hanging="360"/>
      </w:pPr>
      <w:rPr>
        <w:rFonts w:cs="Times New Roman" w:hint="default"/>
        <w:b w:val="0"/>
        <w:bCs/>
      </w:rPr>
    </w:lvl>
    <w:lvl w:ilvl="1" w:tplc="04090019" w:tentative="1">
      <w:start w:val="1"/>
      <w:numFmt w:val="lowerLetter"/>
      <w:lvlText w:val="%2."/>
      <w:lvlJc w:val="left"/>
      <w:pPr>
        <w:tabs>
          <w:tab w:val="num" w:pos="1506"/>
        </w:tabs>
        <w:ind w:left="1506" w:hanging="360"/>
      </w:pPr>
      <w:rPr>
        <w:rFonts w:cs="Times New Roman"/>
      </w:rPr>
    </w:lvl>
    <w:lvl w:ilvl="2" w:tplc="0409001B" w:tentative="1">
      <w:start w:val="1"/>
      <w:numFmt w:val="lowerRoman"/>
      <w:lvlText w:val="%3."/>
      <w:lvlJc w:val="right"/>
      <w:pPr>
        <w:tabs>
          <w:tab w:val="num" w:pos="2226"/>
        </w:tabs>
        <w:ind w:left="2226" w:hanging="180"/>
      </w:pPr>
      <w:rPr>
        <w:rFonts w:cs="Times New Roman"/>
      </w:rPr>
    </w:lvl>
    <w:lvl w:ilvl="3" w:tplc="0409000F" w:tentative="1">
      <w:start w:val="1"/>
      <w:numFmt w:val="decimal"/>
      <w:lvlText w:val="%4."/>
      <w:lvlJc w:val="left"/>
      <w:pPr>
        <w:tabs>
          <w:tab w:val="num" w:pos="2946"/>
        </w:tabs>
        <w:ind w:left="2946" w:hanging="360"/>
      </w:pPr>
      <w:rPr>
        <w:rFonts w:cs="Times New Roman"/>
      </w:rPr>
    </w:lvl>
    <w:lvl w:ilvl="4" w:tplc="04090019" w:tentative="1">
      <w:start w:val="1"/>
      <w:numFmt w:val="lowerLetter"/>
      <w:lvlText w:val="%5."/>
      <w:lvlJc w:val="left"/>
      <w:pPr>
        <w:tabs>
          <w:tab w:val="num" w:pos="3666"/>
        </w:tabs>
        <w:ind w:left="3666" w:hanging="360"/>
      </w:pPr>
      <w:rPr>
        <w:rFonts w:cs="Times New Roman"/>
      </w:rPr>
    </w:lvl>
    <w:lvl w:ilvl="5" w:tplc="0409001B" w:tentative="1">
      <w:start w:val="1"/>
      <w:numFmt w:val="lowerRoman"/>
      <w:lvlText w:val="%6."/>
      <w:lvlJc w:val="right"/>
      <w:pPr>
        <w:tabs>
          <w:tab w:val="num" w:pos="4386"/>
        </w:tabs>
        <w:ind w:left="4386" w:hanging="180"/>
      </w:pPr>
      <w:rPr>
        <w:rFonts w:cs="Times New Roman"/>
      </w:rPr>
    </w:lvl>
    <w:lvl w:ilvl="6" w:tplc="0409000F" w:tentative="1">
      <w:start w:val="1"/>
      <w:numFmt w:val="decimal"/>
      <w:lvlText w:val="%7."/>
      <w:lvlJc w:val="left"/>
      <w:pPr>
        <w:tabs>
          <w:tab w:val="num" w:pos="5106"/>
        </w:tabs>
        <w:ind w:left="5106" w:hanging="360"/>
      </w:pPr>
      <w:rPr>
        <w:rFonts w:cs="Times New Roman"/>
      </w:rPr>
    </w:lvl>
    <w:lvl w:ilvl="7" w:tplc="04090019" w:tentative="1">
      <w:start w:val="1"/>
      <w:numFmt w:val="lowerLetter"/>
      <w:lvlText w:val="%8."/>
      <w:lvlJc w:val="left"/>
      <w:pPr>
        <w:tabs>
          <w:tab w:val="num" w:pos="5826"/>
        </w:tabs>
        <w:ind w:left="5826" w:hanging="360"/>
      </w:pPr>
      <w:rPr>
        <w:rFonts w:cs="Times New Roman"/>
      </w:rPr>
    </w:lvl>
    <w:lvl w:ilvl="8" w:tplc="0409001B" w:tentative="1">
      <w:start w:val="1"/>
      <w:numFmt w:val="lowerRoman"/>
      <w:lvlText w:val="%9."/>
      <w:lvlJc w:val="right"/>
      <w:pPr>
        <w:tabs>
          <w:tab w:val="num" w:pos="6546"/>
        </w:tabs>
        <w:ind w:left="6546" w:hanging="180"/>
      </w:pPr>
      <w:rPr>
        <w:rFonts w:cs="Times New Roman"/>
      </w:rPr>
    </w:lvl>
  </w:abstractNum>
  <w:abstractNum w:abstractNumId="28" w15:restartNumberingAfterBreak="0">
    <w:nsid w:val="624242B1"/>
    <w:multiLevelType w:val="hybridMultilevel"/>
    <w:tmpl w:val="130AAE22"/>
    <w:lvl w:ilvl="0" w:tplc="04090019">
      <w:start w:val="1"/>
      <w:numFmt w:val="lowerLetter"/>
      <w:lvlText w:val="%1."/>
      <w:lvlJc w:val="left"/>
      <w:pPr>
        <w:ind w:left="821" w:hanging="360"/>
      </w:pPr>
    </w:lvl>
    <w:lvl w:ilvl="1" w:tplc="04090019" w:tentative="1">
      <w:start w:val="1"/>
      <w:numFmt w:val="lowerLetter"/>
      <w:lvlText w:val="%2."/>
      <w:lvlJc w:val="left"/>
      <w:pPr>
        <w:ind w:left="1541" w:hanging="360"/>
      </w:pPr>
    </w:lvl>
    <w:lvl w:ilvl="2" w:tplc="0409001B" w:tentative="1">
      <w:start w:val="1"/>
      <w:numFmt w:val="lowerRoman"/>
      <w:lvlText w:val="%3."/>
      <w:lvlJc w:val="right"/>
      <w:pPr>
        <w:ind w:left="2261" w:hanging="180"/>
      </w:pPr>
    </w:lvl>
    <w:lvl w:ilvl="3" w:tplc="0409000F" w:tentative="1">
      <w:start w:val="1"/>
      <w:numFmt w:val="decimal"/>
      <w:lvlText w:val="%4."/>
      <w:lvlJc w:val="left"/>
      <w:pPr>
        <w:ind w:left="2981" w:hanging="360"/>
      </w:pPr>
    </w:lvl>
    <w:lvl w:ilvl="4" w:tplc="04090019" w:tentative="1">
      <w:start w:val="1"/>
      <w:numFmt w:val="lowerLetter"/>
      <w:lvlText w:val="%5."/>
      <w:lvlJc w:val="left"/>
      <w:pPr>
        <w:ind w:left="3701" w:hanging="360"/>
      </w:pPr>
    </w:lvl>
    <w:lvl w:ilvl="5" w:tplc="0409001B" w:tentative="1">
      <w:start w:val="1"/>
      <w:numFmt w:val="lowerRoman"/>
      <w:lvlText w:val="%6."/>
      <w:lvlJc w:val="right"/>
      <w:pPr>
        <w:ind w:left="4421" w:hanging="180"/>
      </w:pPr>
    </w:lvl>
    <w:lvl w:ilvl="6" w:tplc="0409000F" w:tentative="1">
      <w:start w:val="1"/>
      <w:numFmt w:val="decimal"/>
      <w:lvlText w:val="%7."/>
      <w:lvlJc w:val="left"/>
      <w:pPr>
        <w:ind w:left="5141" w:hanging="360"/>
      </w:pPr>
    </w:lvl>
    <w:lvl w:ilvl="7" w:tplc="04090019" w:tentative="1">
      <w:start w:val="1"/>
      <w:numFmt w:val="lowerLetter"/>
      <w:lvlText w:val="%8."/>
      <w:lvlJc w:val="left"/>
      <w:pPr>
        <w:ind w:left="5861" w:hanging="360"/>
      </w:pPr>
    </w:lvl>
    <w:lvl w:ilvl="8" w:tplc="0409001B" w:tentative="1">
      <w:start w:val="1"/>
      <w:numFmt w:val="lowerRoman"/>
      <w:lvlText w:val="%9."/>
      <w:lvlJc w:val="right"/>
      <w:pPr>
        <w:ind w:left="6581" w:hanging="180"/>
      </w:pPr>
    </w:lvl>
  </w:abstractNum>
  <w:abstractNum w:abstractNumId="29" w15:restartNumberingAfterBreak="0">
    <w:nsid w:val="637D090E"/>
    <w:multiLevelType w:val="multilevel"/>
    <w:tmpl w:val="06903B4C"/>
    <w:lvl w:ilvl="0">
      <w:start w:val="1"/>
      <w:numFmt w:val="decimal"/>
      <w:pStyle w:val="Heading11"/>
      <w:lvlText w:val="%1."/>
      <w:lvlJc w:val="left"/>
      <w:pPr>
        <w:tabs>
          <w:tab w:val="num" w:pos="720"/>
        </w:tabs>
        <w:ind w:left="720" w:hanging="720"/>
      </w:pPr>
    </w:lvl>
    <w:lvl w:ilvl="1">
      <w:start w:val="1"/>
      <w:numFmt w:val="decimal"/>
      <w:pStyle w:val="Heading21"/>
      <w:lvlText w:val="%2."/>
      <w:lvlJc w:val="left"/>
      <w:pPr>
        <w:tabs>
          <w:tab w:val="num" w:pos="1440"/>
        </w:tabs>
        <w:ind w:left="1440" w:hanging="720"/>
      </w:pPr>
    </w:lvl>
    <w:lvl w:ilvl="2">
      <w:start w:val="1"/>
      <w:numFmt w:val="decimal"/>
      <w:pStyle w:val="Heading31"/>
      <w:lvlText w:val="%3."/>
      <w:lvlJc w:val="left"/>
      <w:pPr>
        <w:tabs>
          <w:tab w:val="num" w:pos="2160"/>
        </w:tabs>
        <w:ind w:left="2160" w:hanging="720"/>
      </w:pPr>
    </w:lvl>
    <w:lvl w:ilvl="3">
      <w:start w:val="1"/>
      <w:numFmt w:val="decimal"/>
      <w:pStyle w:val="Heading41"/>
      <w:lvlText w:val="%4."/>
      <w:lvlJc w:val="left"/>
      <w:pPr>
        <w:tabs>
          <w:tab w:val="num" w:pos="2880"/>
        </w:tabs>
        <w:ind w:left="2880" w:hanging="720"/>
      </w:pPr>
    </w:lvl>
    <w:lvl w:ilvl="4">
      <w:start w:val="1"/>
      <w:numFmt w:val="decimal"/>
      <w:pStyle w:val="Heading51"/>
      <w:lvlText w:val="%5."/>
      <w:lvlJc w:val="left"/>
      <w:pPr>
        <w:tabs>
          <w:tab w:val="num" w:pos="3600"/>
        </w:tabs>
        <w:ind w:left="3600" w:hanging="720"/>
      </w:pPr>
    </w:lvl>
    <w:lvl w:ilvl="5">
      <w:start w:val="1"/>
      <w:numFmt w:val="decimal"/>
      <w:pStyle w:val="Heading6"/>
      <w:lvlText w:val="%6."/>
      <w:lvlJc w:val="left"/>
      <w:pPr>
        <w:tabs>
          <w:tab w:val="num" w:pos="4320"/>
        </w:tabs>
        <w:ind w:left="4320" w:hanging="720"/>
      </w:pPr>
    </w:lvl>
    <w:lvl w:ilvl="6">
      <w:start w:val="1"/>
      <w:numFmt w:val="decimal"/>
      <w:pStyle w:val="Heading71"/>
      <w:lvlText w:val="%7."/>
      <w:lvlJc w:val="left"/>
      <w:pPr>
        <w:tabs>
          <w:tab w:val="num" w:pos="5040"/>
        </w:tabs>
        <w:ind w:left="5040" w:hanging="720"/>
      </w:pPr>
    </w:lvl>
    <w:lvl w:ilvl="7">
      <w:start w:val="1"/>
      <w:numFmt w:val="decimal"/>
      <w:pStyle w:val="Heading81"/>
      <w:lvlText w:val="%8."/>
      <w:lvlJc w:val="left"/>
      <w:pPr>
        <w:tabs>
          <w:tab w:val="num" w:pos="5760"/>
        </w:tabs>
        <w:ind w:left="5760" w:hanging="720"/>
      </w:pPr>
    </w:lvl>
    <w:lvl w:ilvl="8">
      <w:start w:val="1"/>
      <w:numFmt w:val="decimal"/>
      <w:pStyle w:val="Heading91"/>
      <w:lvlText w:val="%9."/>
      <w:lvlJc w:val="left"/>
      <w:pPr>
        <w:tabs>
          <w:tab w:val="num" w:pos="6480"/>
        </w:tabs>
        <w:ind w:left="6480" w:hanging="720"/>
      </w:pPr>
    </w:lvl>
  </w:abstractNum>
  <w:abstractNum w:abstractNumId="30" w15:restartNumberingAfterBreak="0">
    <w:nsid w:val="638659DE"/>
    <w:multiLevelType w:val="hybridMultilevel"/>
    <w:tmpl w:val="47FC0214"/>
    <w:lvl w:ilvl="0" w:tplc="0409000F">
      <w:start w:val="1"/>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31" w15:restartNumberingAfterBreak="0">
    <w:nsid w:val="6AA634CE"/>
    <w:multiLevelType w:val="multilevel"/>
    <w:tmpl w:val="FFC82490"/>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C733D44"/>
    <w:multiLevelType w:val="multilevel"/>
    <w:tmpl w:val="1E88D0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ED65D03"/>
    <w:multiLevelType w:val="hybridMultilevel"/>
    <w:tmpl w:val="F50ECFA6"/>
    <w:lvl w:ilvl="0" w:tplc="04090001">
      <w:start w:val="1"/>
      <w:numFmt w:val="bullet"/>
      <w:lvlText w:val=""/>
      <w:lvlJc w:val="left"/>
      <w:pPr>
        <w:ind w:left="1890" w:hanging="360"/>
      </w:pPr>
      <w:rPr>
        <w:rFonts w:ascii="Symbol" w:hAnsi="Symbol" w:hint="default"/>
      </w:rPr>
    </w:lvl>
    <w:lvl w:ilvl="1" w:tplc="04090003" w:tentative="1">
      <w:start w:val="1"/>
      <w:numFmt w:val="bullet"/>
      <w:lvlText w:val="o"/>
      <w:lvlJc w:val="left"/>
      <w:pPr>
        <w:ind w:left="2610" w:hanging="360"/>
      </w:pPr>
      <w:rPr>
        <w:rFonts w:ascii="Courier New" w:hAnsi="Courier New" w:cs="Courier New" w:hint="default"/>
      </w:rPr>
    </w:lvl>
    <w:lvl w:ilvl="2" w:tplc="04090005" w:tentative="1">
      <w:start w:val="1"/>
      <w:numFmt w:val="bullet"/>
      <w:lvlText w:val=""/>
      <w:lvlJc w:val="left"/>
      <w:pPr>
        <w:ind w:left="3330" w:hanging="360"/>
      </w:pPr>
      <w:rPr>
        <w:rFonts w:ascii="Wingdings" w:hAnsi="Wingdings" w:hint="default"/>
      </w:rPr>
    </w:lvl>
    <w:lvl w:ilvl="3" w:tplc="04090001" w:tentative="1">
      <w:start w:val="1"/>
      <w:numFmt w:val="bullet"/>
      <w:lvlText w:val=""/>
      <w:lvlJc w:val="left"/>
      <w:pPr>
        <w:ind w:left="4050" w:hanging="360"/>
      </w:pPr>
      <w:rPr>
        <w:rFonts w:ascii="Symbol" w:hAnsi="Symbol" w:hint="default"/>
      </w:rPr>
    </w:lvl>
    <w:lvl w:ilvl="4" w:tplc="04090003" w:tentative="1">
      <w:start w:val="1"/>
      <w:numFmt w:val="bullet"/>
      <w:lvlText w:val="o"/>
      <w:lvlJc w:val="left"/>
      <w:pPr>
        <w:ind w:left="4770" w:hanging="360"/>
      </w:pPr>
      <w:rPr>
        <w:rFonts w:ascii="Courier New" w:hAnsi="Courier New" w:cs="Courier New" w:hint="default"/>
      </w:rPr>
    </w:lvl>
    <w:lvl w:ilvl="5" w:tplc="04090005" w:tentative="1">
      <w:start w:val="1"/>
      <w:numFmt w:val="bullet"/>
      <w:lvlText w:val=""/>
      <w:lvlJc w:val="left"/>
      <w:pPr>
        <w:ind w:left="5490" w:hanging="360"/>
      </w:pPr>
      <w:rPr>
        <w:rFonts w:ascii="Wingdings" w:hAnsi="Wingdings" w:hint="default"/>
      </w:rPr>
    </w:lvl>
    <w:lvl w:ilvl="6" w:tplc="04090001" w:tentative="1">
      <w:start w:val="1"/>
      <w:numFmt w:val="bullet"/>
      <w:lvlText w:val=""/>
      <w:lvlJc w:val="left"/>
      <w:pPr>
        <w:ind w:left="6210" w:hanging="360"/>
      </w:pPr>
      <w:rPr>
        <w:rFonts w:ascii="Symbol" w:hAnsi="Symbol" w:hint="default"/>
      </w:rPr>
    </w:lvl>
    <w:lvl w:ilvl="7" w:tplc="04090003" w:tentative="1">
      <w:start w:val="1"/>
      <w:numFmt w:val="bullet"/>
      <w:lvlText w:val="o"/>
      <w:lvlJc w:val="left"/>
      <w:pPr>
        <w:ind w:left="6930" w:hanging="360"/>
      </w:pPr>
      <w:rPr>
        <w:rFonts w:ascii="Courier New" w:hAnsi="Courier New" w:cs="Courier New" w:hint="default"/>
      </w:rPr>
    </w:lvl>
    <w:lvl w:ilvl="8" w:tplc="04090005" w:tentative="1">
      <w:start w:val="1"/>
      <w:numFmt w:val="bullet"/>
      <w:lvlText w:val=""/>
      <w:lvlJc w:val="left"/>
      <w:pPr>
        <w:ind w:left="7650" w:hanging="360"/>
      </w:pPr>
      <w:rPr>
        <w:rFonts w:ascii="Wingdings" w:hAnsi="Wingdings" w:hint="default"/>
      </w:rPr>
    </w:lvl>
  </w:abstractNum>
  <w:abstractNum w:abstractNumId="34" w15:restartNumberingAfterBreak="0">
    <w:nsid w:val="73D873EC"/>
    <w:multiLevelType w:val="multilevel"/>
    <w:tmpl w:val="0322A1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6601A9E"/>
    <w:multiLevelType w:val="multilevel"/>
    <w:tmpl w:val="BA18C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E7348F7"/>
    <w:multiLevelType w:val="multilevel"/>
    <w:tmpl w:val="E1E82F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48694611">
    <w:abstractNumId w:val="29"/>
  </w:num>
  <w:num w:numId="2" w16cid:durableId="1113784852">
    <w:abstractNumId w:val="20"/>
  </w:num>
  <w:num w:numId="3" w16cid:durableId="1083067308">
    <w:abstractNumId w:val="5"/>
  </w:num>
  <w:num w:numId="4" w16cid:durableId="1579436125">
    <w:abstractNumId w:val="28"/>
  </w:num>
  <w:num w:numId="5" w16cid:durableId="1361315855">
    <w:abstractNumId w:val="33"/>
  </w:num>
  <w:num w:numId="6" w16cid:durableId="1982298569">
    <w:abstractNumId w:val="23"/>
  </w:num>
  <w:num w:numId="7" w16cid:durableId="1885873229">
    <w:abstractNumId w:val="22"/>
  </w:num>
  <w:num w:numId="8" w16cid:durableId="1195460519">
    <w:abstractNumId w:val="9"/>
  </w:num>
  <w:num w:numId="9" w16cid:durableId="1951432044">
    <w:abstractNumId w:val="0"/>
    <w:lvlOverride w:ilvl="0">
      <w:lvl w:ilvl="0">
        <w:start w:val="1"/>
        <w:numFmt w:val="bullet"/>
        <w:lvlText w:val=""/>
        <w:legacy w:legacy="1" w:legacySpace="0" w:legacyIndent="283"/>
        <w:lvlJc w:val="left"/>
        <w:pPr>
          <w:ind w:left="709" w:hanging="283"/>
        </w:pPr>
        <w:rPr>
          <w:rFonts w:ascii="Wingdings" w:hAnsi="Wingdings" w:hint="default"/>
          <w:sz w:val="18"/>
        </w:rPr>
      </w:lvl>
    </w:lvlOverride>
  </w:num>
  <w:num w:numId="10" w16cid:durableId="1089735343">
    <w:abstractNumId w:val="1"/>
  </w:num>
  <w:num w:numId="11" w16cid:durableId="979462627">
    <w:abstractNumId w:val="27"/>
  </w:num>
  <w:num w:numId="12" w16cid:durableId="995691084">
    <w:abstractNumId w:val="8"/>
  </w:num>
  <w:num w:numId="13" w16cid:durableId="1879275820">
    <w:abstractNumId w:val="18"/>
  </w:num>
  <w:num w:numId="14" w16cid:durableId="2117213533">
    <w:abstractNumId w:val="30"/>
  </w:num>
  <w:num w:numId="15" w16cid:durableId="874463876">
    <w:abstractNumId w:val="17"/>
  </w:num>
  <w:num w:numId="16" w16cid:durableId="1194221618">
    <w:abstractNumId w:val="7"/>
  </w:num>
  <w:num w:numId="17" w16cid:durableId="1831212204">
    <w:abstractNumId w:val="21"/>
  </w:num>
  <w:num w:numId="18" w16cid:durableId="2000301486">
    <w:abstractNumId w:val="16"/>
  </w:num>
  <w:num w:numId="19" w16cid:durableId="88700885">
    <w:abstractNumId w:val="13"/>
  </w:num>
  <w:num w:numId="20" w16cid:durableId="670185260">
    <w:abstractNumId w:val="35"/>
  </w:num>
  <w:num w:numId="21" w16cid:durableId="536545791">
    <w:abstractNumId w:val="24"/>
  </w:num>
  <w:num w:numId="22" w16cid:durableId="1493522108">
    <w:abstractNumId w:val="15"/>
  </w:num>
  <w:num w:numId="23" w16cid:durableId="589584048">
    <w:abstractNumId w:val="36"/>
  </w:num>
  <w:num w:numId="24" w16cid:durableId="815412213">
    <w:abstractNumId w:val="32"/>
  </w:num>
  <w:num w:numId="25" w16cid:durableId="369260151">
    <w:abstractNumId w:val="10"/>
  </w:num>
  <w:num w:numId="26" w16cid:durableId="437602093">
    <w:abstractNumId w:val="11"/>
  </w:num>
  <w:num w:numId="27" w16cid:durableId="348218983">
    <w:abstractNumId w:val="26"/>
  </w:num>
  <w:num w:numId="28" w16cid:durableId="1595165697">
    <w:abstractNumId w:val="6"/>
  </w:num>
  <w:num w:numId="29" w16cid:durableId="2048138014">
    <w:abstractNumId w:val="25"/>
  </w:num>
  <w:num w:numId="30" w16cid:durableId="327681466">
    <w:abstractNumId w:val="4"/>
  </w:num>
  <w:num w:numId="31" w16cid:durableId="417026379">
    <w:abstractNumId w:val="31"/>
  </w:num>
  <w:num w:numId="32" w16cid:durableId="1152214878">
    <w:abstractNumId w:val="34"/>
  </w:num>
  <w:num w:numId="33" w16cid:durableId="103503786">
    <w:abstractNumId w:val="12"/>
  </w:num>
  <w:num w:numId="34" w16cid:durableId="1739281460">
    <w:abstractNumId w:val="19"/>
  </w:num>
  <w:num w:numId="35" w16cid:durableId="334190682">
    <w:abstractNumId w:val="14"/>
  </w:num>
  <w:num w:numId="36" w16cid:durableId="1482162734">
    <w:abstractNumId w:val="3"/>
  </w:num>
  <w:num w:numId="37" w16cid:durableId="1178615814">
    <w:abstractNumId w:val="2"/>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Moves/>
  <w:doNotTrackFormatting/>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7E03"/>
    <w:rsid w:val="00001EC6"/>
    <w:rsid w:val="00004A19"/>
    <w:rsid w:val="00014536"/>
    <w:rsid w:val="00026970"/>
    <w:rsid w:val="000349D2"/>
    <w:rsid w:val="000356AF"/>
    <w:rsid w:val="00036E63"/>
    <w:rsid w:val="00041BBE"/>
    <w:rsid w:val="0004499A"/>
    <w:rsid w:val="00045587"/>
    <w:rsid w:val="00045AC8"/>
    <w:rsid w:val="00046EF7"/>
    <w:rsid w:val="000535D6"/>
    <w:rsid w:val="00055307"/>
    <w:rsid w:val="00057461"/>
    <w:rsid w:val="00060104"/>
    <w:rsid w:val="00060D8B"/>
    <w:rsid w:val="000617AA"/>
    <w:rsid w:val="00062B60"/>
    <w:rsid w:val="000671BA"/>
    <w:rsid w:val="00067C2D"/>
    <w:rsid w:val="00070F4F"/>
    <w:rsid w:val="00076AAD"/>
    <w:rsid w:val="000772F4"/>
    <w:rsid w:val="000773FE"/>
    <w:rsid w:val="00077BFB"/>
    <w:rsid w:val="000803F1"/>
    <w:rsid w:val="000901AD"/>
    <w:rsid w:val="00094378"/>
    <w:rsid w:val="00095A2F"/>
    <w:rsid w:val="000A3790"/>
    <w:rsid w:val="000A4278"/>
    <w:rsid w:val="000A78B0"/>
    <w:rsid w:val="000B0E1F"/>
    <w:rsid w:val="000B16A4"/>
    <w:rsid w:val="000B366A"/>
    <w:rsid w:val="000B6236"/>
    <w:rsid w:val="000B732A"/>
    <w:rsid w:val="000C2664"/>
    <w:rsid w:val="000C271B"/>
    <w:rsid w:val="000C765A"/>
    <w:rsid w:val="000D04ED"/>
    <w:rsid w:val="000D097A"/>
    <w:rsid w:val="000D5D94"/>
    <w:rsid w:val="000D66DE"/>
    <w:rsid w:val="000E5CD3"/>
    <w:rsid w:val="000F6330"/>
    <w:rsid w:val="000F7C84"/>
    <w:rsid w:val="00111655"/>
    <w:rsid w:val="0011335F"/>
    <w:rsid w:val="00113C02"/>
    <w:rsid w:val="00113F14"/>
    <w:rsid w:val="0012120E"/>
    <w:rsid w:val="00123CA4"/>
    <w:rsid w:val="001310EA"/>
    <w:rsid w:val="001376CD"/>
    <w:rsid w:val="00140482"/>
    <w:rsid w:val="001422CC"/>
    <w:rsid w:val="001432EA"/>
    <w:rsid w:val="00143CE3"/>
    <w:rsid w:val="001447DC"/>
    <w:rsid w:val="00145112"/>
    <w:rsid w:val="00146F51"/>
    <w:rsid w:val="00150065"/>
    <w:rsid w:val="00151DBD"/>
    <w:rsid w:val="0015345C"/>
    <w:rsid w:val="00167BC0"/>
    <w:rsid w:val="00173C25"/>
    <w:rsid w:val="00173FB8"/>
    <w:rsid w:val="00180850"/>
    <w:rsid w:val="00182FDA"/>
    <w:rsid w:val="00186093"/>
    <w:rsid w:val="001967A5"/>
    <w:rsid w:val="001A0339"/>
    <w:rsid w:val="001A49B8"/>
    <w:rsid w:val="001A5061"/>
    <w:rsid w:val="001A68E4"/>
    <w:rsid w:val="001A7E52"/>
    <w:rsid w:val="001C3024"/>
    <w:rsid w:val="001C41DD"/>
    <w:rsid w:val="001D289B"/>
    <w:rsid w:val="001E1921"/>
    <w:rsid w:val="001E306C"/>
    <w:rsid w:val="001F0403"/>
    <w:rsid w:val="001F1178"/>
    <w:rsid w:val="001F17C8"/>
    <w:rsid w:val="001F2755"/>
    <w:rsid w:val="001F2D75"/>
    <w:rsid w:val="001F3DAD"/>
    <w:rsid w:val="00202D34"/>
    <w:rsid w:val="00204FC1"/>
    <w:rsid w:val="00210B51"/>
    <w:rsid w:val="00210BBF"/>
    <w:rsid w:val="00210EFC"/>
    <w:rsid w:val="002119EA"/>
    <w:rsid w:val="00211C0C"/>
    <w:rsid w:val="00214372"/>
    <w:rsid w:val="00214A5D"/>
    <w:rsid w:val="00216C0B"/>
    <w:rsid w:val="00225C70"/>
    <w:rsid w:val="002261A0"/>
    <w:rsid w:val="00226D4C"/>
    <w:rsid w:val="00233DF8"/>
    <w:rsid w:val="00241AFA"/>
    <w:rsid w:val="00245F2A"/>
    <w:rsid w:val="002546E1"/>
    <w:rsid w:val="002578DC"/>
    <w:rsid w:val="00260157"/>
    <w:rsid w:val="00265A22"/>
    <w:rsid w:val="00271037"/>
    <w:rsid w:val="002878CB"/>
    <w:rsid w:val="00290AD4"/>
    <w:rsid w:val="002916BF"/>
    <w:rsid w:val="00291F4E"/>
    <w:rsid w:val="002959CD"/>
    <w:rsid w:val="002A160E"/>
    <w:rsid w:val="002B2B3C"/>
    <w:rsid w:val="002B3AEE"/>
    <w:rsid w:val="002B3DDF"/>
    <w:rsid w:val="002B4440"/>
    <w:rsid w:val="002B466A"/>
    <w:rsid w:val="002C1428"/>
    <w:rsid w:val="002C3E4E"/>
    <w:rsid w:val="002D4A20"/>
    <w:rsid w:val="002E0CFD"/>
    <w:rsid w:val="002E217C"/>
    <w:rsid w:val="002E5FDA"/>
    <w:rsid w:val="002E7F5F"/>
    <w:rsid w:val="002F057D"/>
    <w:rsid w:val="002F4EDC"/>
    <w:rsid w:val="002F661D"/>
    <w:rsid w:val="002F6864"/>
    <w:rsid w:val="002F7227"/>
    <w:rsid w:val="003123EE"/>
    <w:rsid w:val="00313110"/>
    <w:rsid w:val="00313B57"/>
    <w:rsid w:val="0032167C"/>
    <w:rsid w:val="00322A32"/>
    <w:rsid w:val="00330C85"/>
    <w:rsid w:val="00333172"/>
    <w:rsid w:val="003428A8"/>
    <w:rsid w:val="00342B9F"/>
    <w:rsid w:val="00342C8C"/>
    <w:rsid w:val="003430F0"/>
    <w:rsid w:val="003466A6"/>
    <w:rsid w:val="00347D48"/>
    <w:rsid w:val="00347F8C"/>
    <w:rsid w:val="003534E5"/>
    <w:rsid w:val="003573D5"/>
    <w:rsid w:val="00361E89"/>
    <w:rsid w:val="00362A86"/>
    <w:rsid w:val="00367D49"/>
    <w:rsid w:val="00370E97"/>
    <w:rsid w:val="00372C9A"/>
    <w:rsid w:val="00373086"/>
    <w:rsid w:val="00384713"/>
    <w:rsid w:val="0038743D"/>
    <w:rsid w:val="0038796D"/>
    <w:rsid w:val="0039001E"/>
    <w:rsid w:val="003908EE"/>
    <w:rsid w:val="0039212B"/>
    <w:rsid w:val="003A1202"/>
    <w:rsid w:val="003A5CE1"/>
    <w:rsid w:val="003A799A"/>
    <w:rsid w:val="003A7E56"/>
    <w:rsid w:val="003C030E"/>
    <w:rsid w:val="003C77DF"/>
    <w:rsid w:val="003D3B97"/>
    <w:rsid w:val="003D72EC"/>
    <w:rsid w:val="003E0EBC"/>
    <w:rsid w:val="003E19C7"/>
    <w:rsid w:val="003E7531"/>
    <w:rsid w:val="003F0796"/>
    <w:rsid w:val="003F6DC2"/>
    <w:rsid w:val="00400635"/>
    <w:rsid w:val="0040227F"/>
    <w:rsid w:val="00407E03"/>
    <w:rsid w:val="00411A73"/>
    <w:rsid w:val="004126C8"/>
    <w:rsid w:val="00415748"/>
    <w:rsid w:val="004161DC"/>
    <w:rsid w:val="0041724B"/>
    <w:rsid w:val="004206B2"/>
    <w:rsid w:val="004230EB"/>
    <w:rsid w:val="00425235"/>
    <w:rsid w:val="0042595B"/>
    <w:rsid w:val="00426030"/>
    <w:rsid w:val="00427F92"/>
    <w:rsid w:val="00431C9E"/>
    <w:rsid w:val="004352EC"/>
    <w:rsid w:val="0043783D"/>
    <w:rsid w:val="00441DF5"/>
    <w:rsid w:val="00446A29"/>
    <w:rsid w:val="00453DEA"/>
    <w:rsid w:val="0045458F"/>
    <w:rsid w:val="00461DCE"/>
    <w:rsid w:val="004700FF"/>
    <w:rsid w:val="00470E05"/>
    <w:rsid w:val="00474093"/>
    <w:rsid w:val="00477A40"/>
    <w:rsid w:val="0048215D"/>
    <w:rsid w:val="00482E99"/>
    <w:rsid w:val="0048433A"/>
    <w:rsid w:val="004861BF"/>
    <w:rsid w:val="004910D8"/>
    <w:rsid w:val="004950F8"/>
    <w:rsid w:val="004953BC"/>
    <w:rsid w:val="00495734"/>
    <w:rsid w:val="004A1DE9"/>
    <w:rsid w:val="004A3EEE"/>
    <w:rsid w:val="004A4C57"/>
    <w:rsid w:val="004B06DB"/>
    <w:rsid w:val="004B1BF0"/>
    <w:rsid w:val="004B363C"/>
    <w:rsid w:val="004C24A7"/>
    <w:rsid w:val="004C55F5"/>
    <w:rsid w:val="004D021C"/>
    <w:rsid w:val="004E189D"/>
    <w:rsid w:val="004E4219"/>
    <w:rsid w:val="004E4EF8"/>
    <w:rsid w:val="004F43A5"/>
    <w:rsid w:val="004F4946"/>
    <w:rsid w:val="004F7A8A"/>
    <w:rsid w:val="00502723"/>
    <w:rsid w:val="00505F0C"/>
    <w:rsid w:val="00511F5F"/>
    <w:rsid w:val="0051258D"/>
    <w:rsid w:val="00523194"/>
    <w:rsid w:val="00523AB6"/>
    <w:rsid w:val="00524487"/>
    <w:rsid w:val="005273CC"/>
    <w:rsid w:val="00530C5B"/>
    <w:rsid w:val="005324AA"/>
    <w:rsid w:val="00532C3A"/>
    <w:rsid w:val="005354F9"/>
    <w:rsid w:val="00535CBE"/>
    <w:rsid w:val="00535F1F"/>
    <w:rsid w:val="00536745"/>
    <w:rsid w:val="00536887"/>
    <w:rsid w:val="00537961"/>
    <w:rsid w:val="00556973"/>
    <w:rsid w:val="00556C07"/>
    <w:rsid w:val="005614AA"/>
    <w:rsid w:val="00567446"/>
    <w:rsid w:val="0057761A"/>
    <w:rsid w:val="00585AD8"/>
    <w:rsid w:val="00586886"/>
    <w:rsid w:val="005905FF"/>
    <w:rsid w:val="005A069F"/>
    <w:rsid w:val="005A2521"/>
    <w:rsid w:val="005A3C55"/>
    <w:rsid w:val="005B457A"/>
    <w:rsid w:val="005B6806"/>
    <w:rsid w:val="005C1157"/>
    <w:rsid w:val="005C6247"/>
    <w:rsid w:val="005C777B"/>
    <w:rsid w:val="005D19D2"/>
    <w:rsid w:val="005D2682"/>
    <w:rsid w:val="005D3BCA"/>
    <w:rsid w:val="005E41C9"/>
    <w:rsid w:val="005E70B3"/>
    <w:rsid w:val="005E78B2"/>
    <w:rsid w:val="005F16D9"/>
    <w:rsid w:val="005F3013"/>
    <w:rsid w:val="00602198"/>
    <w:rsid w:val="00602255"/>
    <w:rsid w:val="0060774C"/>
    <w:rsid w:val="00611890"/>
    <w:rsid w:val="00613A74"/>
    <w:rsid w:val="0061654F"/>
    <w:rsid w:val="006174E1"/>
    <w:rsid w:val="00627F63"/>
    <w:rsid w:val="006317C8"/>
    <w:rsid w:val="00631FB6"/>
    <w:rsid w:val="006348CC"/>
    <w:rsid w:val="00635E48"/>
    <w:rsid w:val="00651999"/>
    <w:rsid w:val="00654D81"/>
    <w:rsid w:val="00660356"/>
    <w:rsid w:val="00661303"/>
    <w:rsid w:val="00661BF7"/>
    <w:rsid w:val="00662271"/>
    <w:rsid w:val="00663D85"/>
    <w:rsid w:val="00665473"/>
    <w:rsid w:val="00666785"/>
    <w:rsid w:val="0067773D"/>
    <w:rsid w:val="00680256"/>
    <w:rsid w:val="006822D5"/>
    <w:rsid w:val="00683747"/>
    <w:rsid w:val="00687F7E"/>
    <w:rsid w:val="0069393D"/>
    <w:rsid w:val="006A0858"/>
    <w:rsid w:val="006A24C4"/>
    <w:rsid w:val="006A5B83"/>
    <w:rsid w:val="006B1146"/>
    <w:rsid w:val="006B3A53"/>
    <w:rsid w:val="006B7267"/>
    <w:rsid w:val="006B7570"/>
    <w:rsid w:val="006C00F6"/>
    <w:rsid w:val="006C7F01"/>
    <w:rsid w:val="006D07D5"/>
    <w:rsid w:val="006D0B64"/>
    <w:rsid w:val="006D4F3D"/>
    <w:rsid w:val="006E1162"/>
    <w:rsid w:val="006E1D7F"/>
    <w:rsid w:val="006E5B23"/>
    <w:rsid w:val="006F0359"/>
    <w:rsid w:val="006F0879"/>
    <w:rsid w:val="006F28C8"/>
    <w:rsid w:val="006F29DC"/>
    <w:rsid w:val="006F3475"/>
    <w:rsid w:val="00700EC1"/>
    <w:rsid w:val="00704C17"/>
    <w:rsid w:val="00706BA2"/>
    <w:rsid w:val="007110CC"/>
    <w:rsid w:val="00713092"/>
    <w:rsid w:val="00715B8B"/>
    <w:rsid w:val="00715F84"/>
    <w:rsid w:val="00716163"/>
    <w:rsid w:val="00717359"/>
    <w:rsid w:val="007211E1"/>
    <w:rsid w:val="00722F7B"/>
    <w:rsid w:val="007255E9"/>
    <w:rsid w:val="00725DE8"/>
    <w:rsid w:val="00726AF9"/>
    <w:rsid w:val="00730EF1"/>
    <w:rsid w:val="0073513B"/>
    <w:rsid w:val="00736586"/>
    <w:rsid w:val="00740984"/>
    <w:rsid w:val="00751A76"/>
    <w:rsid w:val="0075219D"/>
    <w:rsid w:val="007557C9"/>
    <w:rsid w:val="00761CCF"/>
    <w:rsid w:val="007622C9"/>
    <w:rsid w:val="0076490F"/>
    <w:rsid w:val="0077238E"/>
    <w:rsid w:val="00780185"/>
    <w:rsid w:val="00781575"/>
    <w:rsid w:val="00781E06"/>
    <w:rsid w:val="007846CE"/>
    <w:rsid w:val="00793ECD"/>
    <w:rsid w:val="007A0386"/>
    <w:rsid w:val="007A1294"/>
    <w:rsid w:val="007A4A27"/>
    <w:rsid w:val="007A62EE"/>
    <w:rsid w:val="007A7D07"/>
    <w:rsid w:val="007B1A64"/>
    <w:rsid w:val="007B41AC"/>
    <w:rsid w:val="007B6401"/>
    <w:rsid w:val="007C1DBB"/>
    <w:rsid w:val="007C288A"/>
    <w:rsid w:val="007C333E"/>
    <w:rsid w:val="007C3440"/>
    <w:rsid w:val="007D797E"/>
    <w:rsid w:val="007F3F80"/>
    <w:rsid w:val="00811B9A"/>
    <w:rsid w:val="00815C9C"/>
    <w:rsid w:val="00817688"/>
    <w:rsid w:val="00820978"/>
    <w:rsid w:val="008211BB"/>
    <w:rsid w:val="00823664"/>
    <w:rsid w:val="008244C6"/>
    <w:rsid w:val="008247A2"/>
    <w:rsid w:val="00824B09"/>
    <w:rsid w:val="008416B7"/>
    <w:rsid w:val="00843EB7"/>
    <w:rsid w:val="00846B6C"/>
    <w:rsid w:val="008536A6"/>
    <w:rsid w:val="00853B9F"/>
    <w:rsid w:val="008630FE"/>
    <w:rsid w:val="0086354E"/>
    <w:rsid w:val="00865F51"/>
    <w:rsid w:val="008675D2"/>
    <w:rsid w:val="008765E8"/>
    <w:rsid w:val="008863C3"/>
    <w:rsid w:val="00886808"/>
    <w:rsid w:val="0088762A"/>
    <w:rsid w:val="00887CF3"/>
    <w:rsid w:val="00887E54"/>
    <w:rsid w:val="00892849"/>
    <w:rsid w:val="00896248"/>
    <w:rsid w:val="00897540"/>
    <w:rsid w:val="008A20C8"/>
    <w:rsid w:val="008A2FE6"/>
    <w:rsid w:val="008A406E"/>
    <w:rsid w:val="008C0481"/>
    <w:rsid w:val="008C664C"/>
    <w:rsid w:val="008C7442"/>
    <w:rsid w:val="008C7DA0"/>
    <w:rsid w:val="008D2A11"/>
    <w:rsid w:val="008D5074"/>
    <w:rsid w:val="008E1912"/>
    <w:rsid w:val="008F1C2B"/>
    <w:rsid w:val="008F4B64"/>
    <w:rsid w:val="00912FDC"/>
    <w:rsid w:val="0091513A"/>
    <w:rsid w:val="00921F95"/>
    <w:rsid w:val="00922F48"/>
    <w:rsid w:val="00924B7F"/>
    <w:rsid w:val="00926DCD"/>
    <w:rsid w:val="00927EE5"/>
    <w:rsid w:val="00951604"/>
    <w:rsid w:val="00956071"/>
    <w:rsid w:val="0095629E"/>
    <w:rsid w:val="00961B6B"/>
    <w:rsid w:val="009648B2"/>
    <w:rsid w:val="0096672E"/>
    <w:rsid w:val="00972BB6"/>
    <w:rsid w:val="00982CEF"/>
    <w:rsid w:val="00983127"/>
    <w:rsid w:val="009838C6"/>
    <w:rsid w:val="009863CA"/>
    <w:rsid w:val="0099271D"/>
    <w:rsid w:val="009930D4"/>
    <w:rsid w:val="00994C09"/>
    <w:rsid w:val="009A08C1"/>
    <w:rsid w:val="009A2069"/>
    <w:rsid w:val="009C0400"/>
    <w:rsid w:val="009C7211"/>
    <w:rsid w:val="009D07F7"/>
    <w:rsid w:val="009D3418"/>
    <w:rsid w:val="009D6ACE"/>
    <w:rsid w:val="009E019F"/>
    <w:rsid w:val="009E0956"/>
    <w:rsid w:val="009E0A83"/>
    <w:rsid w:val="009E26CE"/>
    <w:rsid w:val="009E2B74"/>
    <w:rsid w:val="009E711D"/>
    <w:rsid w:val="009E7DD4"/>
    <w:rsid w:val="009F15A1"/>
    <w:rsid w:val="009F3CAE"/>
    <w:rsid w:val="009F4A8A"/>
    <w:rsid w:val="009F5CA2"/>
    <w:rsid w:val="009F7DD5"/>
    <w:rsid w:val="00A04631"/>
    <w:rsid w:val="00A04E15"/>
    <w:rsid w:val="00A06A9E"/>
    <w:rsid w:val="00A14D2D"/>
    <w:rsid w:val="00A304F6"/>
    <w:rsid w:val="00A32E60"/>
    <w:rsid w:val="00A35A21"/>
    <w:rsid w:val="00A41C83"/>
    <w:rsid w:val="00A41DB8"/>
    <w:rsid w:val="00A432EE"/>
    <w:rsid w:val="00A4367A"/>
    <w:rsid w:val="00A5047B"/>
    <w:rsid w:val="00A52B5D"/>
    <w:rsid w:val="00A703DF"/>
    <w:rsid w:val="00A72B63"/>
    <w:rsid w:val="00A74D22"/>
    <w:rsid w:val="00A759DC"/>
    <w:rsid w:val="00A769ED"/>
    <w:rsid w:val="00A80FAF"/>
    <w:rsid w:val="00A83FBF"/>
    <w:rsid w:val="00A854D1"/>
    <w:rsid w:val="00A94E63"/>
    <w:rsid w:val="00A95ADE"/>
    <w:rsid w:val="00A95FC7"/>
    <w:rsid w:val="00A95FE3"/>
    <w:rsid w:val="00A96B0B"/>
    <w:rsid w:val="00AA0A6F"/>
    <w:rsid w:val="00AA36EF"/>
    <w:rsid w:val="00AA6FF1"/>
    <w:rsid w:val="00AB5D9E"/>
    <w:rsid w:val="00AB5E11"/>
    <w:rsid w:val="00AC168F"/>
    <w:rsid w:val="00AC1C30"/>
    <w:rsid w:val="00AC55D4"/>
    <w:rsid w:val="00AC727B"/>
    <w:rsid w:val="00AC73F2"/>
    <w:rsid w:val="00AD0AFD"/>
    <w:rsid w:val="00AD13AD"/>
    <w:rsid w:val="00AD209E"/>
    <w:rsid w:val="00AE4760"/>
    <w:rsid w:val="00AE4EF1"/>
    <w:rsid w:val="00AE5EAA"/>
    <w:rsid w:val="00AE79FE"/>
    <w:rsid w:val="00B0564A"/>
    <w:rsid w:val="00B07C3E"/>
    <w:rsid w:val="00B211F0"/>
    <w:rsid w:val="00B2685C"/>
    <w:rsid w:val="00B26C9F"/>
    <w:rsid w:val="00B314A8"/>
    <w:rsid w:val="00B31CB8"/>
    <w:rsid w:val="00B3451F"/>
    <w:rsid w:val="00B34A81"/>
    <w:rsid w:val="00B35B04"/>
    <w:rsid w:val="00B3683F"/>
    <w:rsid w:val="00B3758B"/>
    <w:rsid w:val="00B411D3"/>
    <w:rsid w:val="00B42F2F"/>
    <w:rsid w:val="00B435AC"/>
    <w:rsid w:val="00B53215"/>
    <w:rsid w:val="00B540AF"/>
    <w:rsid w:val="00B55FAB"/>
    <w:rsid w:val="00B62BC3"/>
    <w:rsid w:val="00B64128"/>
    <w:rsid w:val="00B657B9"/>
    <w:rsid w:val="00B678D1"/>
    <w:rsid w:val="00B71C6B"/>
    <w:rsid w:val="00B747C0"/>
    <w:rsid w:val="00B74C07"/>
    <w:rsid w:val="00B76C0F"/>
    <w:rsid w:val="00B77F4C"/>
    <w:rsid w:val="00B82E53"/>
    <w:rsid w:val="00B84E07"/>
    <w:rsid w:val="00BB0EF7"/>
    <w:rsid w:val="00BB13DB"/>
    <w:rsid w:val="00BB2951"/>
    <w:rsid w:val="00BB3B9C"/>
    <w:rsid w:val="00BC30C3"/>
    <w:rsid w:val="00BC5089"/>
    <w:rsid w:val="00BC5116"/>
    <w:rsid w:val="00BD01E2"/>
    <w:rsid w:val="00BD0AE9"/>
    <w:rsid w:val="00BD17B5"/>
    <w:rsid w:val="00BD2A31"/>
    <w:rsid w:val="00BD486B"/>
    <w:rsid w:val="00BD5C24"/>
    <w:rsid w:val="00BD5DC8"/>
    <w:rsid w:val="00BE0450"/>
    <w:rsid w:val="00BE16A3"/>
    <w:rsid w:val="00BE348C"/>
    <w:rsid w:val="00BE69E4"/>
    <w:rsid w:val="00BF0837"/>
    <w:rsid w:val="00BF74B2"/>
    <w:rsid w:val="00C03DF1"/>
    <w:rsid w:val="00C06813"/>
    <w:rsid w:val="00C11A4E"/>
    <w:rsid w:val="00C1297C"/>
    <w:rsid w:val="00C15899"/>
    <w:rsid w:val="00C17526"/>
    <w:rsid w:val="00C20259"/>
    <w:rsid w:val="00C21CEB"/>
    <w:rsid w:val="00C22D76"/>
    <w:rsid w:val="00C275D1"/>
    <w:rsid w:val="00C37776"/>
    <w:rsid w:val="00C37E05"/>
    <w:rsid w:val="00C50068"/>
    <w:rsid w:val="00C51E55"/>
    <w:rsid w:val="00C6242F"/>
    <w:rsid w:val="00C71786"/>
    <w:rsid w:val="00C7386B"/>
    <w:rsid w:val="00C741F8"/>
    <w:rsid w:val="00C76188"/>
    <w:rsid w:val="00C809DE"/>
    <w:rsid w:val="00C869A7"/>
    <w:rsid w:val="00C900D6"/>
    <w:rsid w:val="00C90C51"/>
    <w:rsid w:val="00C96A1C"/>
    <w:rsid w:val="00C9791E"/>
    <w:rsid w:val="00C97F97"/>
    <w:rsid w:val="00CA2E61"/>
    <w:rsid w:val="00CA5469"/>
    <w:rsid w:val="00CA70DB"/>
    <w:rsid w:val="00CA72F6"/>
    <w:rsid w:val="00CB2BDE"/>
    <w:rsid w:val="00CB367C"/>
    <w:rsid w:val="00CB47F5"/>
    <w:rsid w:val="00CB681D"/>
    <w:rsid w:val="00CC1398"/>
    <w:rsid w:val="00CC2077"/>
    <w:rsid w:val="00CC2688"/>
    <w:rsid w:val="00CD2DE3"/>
    <w:rsid w:val="00CD3137"/>
    <w:rsid w:val="00CD4340"/>
    <w:rsid w:val="00CD484D"/>
    <w:rsid w:val="00CE2F65"/>
    <w:rsid w:val="00CE3529"/>
    <w:rsid w:val="00CE4055"/>
    <w:rsid w:val="00CE59DE"/>
    <w:rsid w:val="00CF3576"/>
    <w:rsid w:val="00D00B19"/>
    <w:rsid w:val="00D0122C"/>
    <w:rsid w:val="00D060A6"/>
    <w:rsid w:val="00D1183F"/>
    <w:rsid w:val="00D11F87"/>
    <w:rsid w:val="00D1245B"/>
    <w:rsid w:val="00D16831"/>
    <w:rsid w:val="00D20AA8"/>
    <w:rsid w:val="00D21856"/>
    <w:rsid w:val="00D21991"/>
    <w:rsid w:val="00D26372"/>
    <w:rsid w:val="00D322BA"/>
    <w:rsid w:val="00D35919"/>
    <w:rsid w:val="00D370CD"/>
    <w:rsid w:val="00D452BF"/>
    <w:rsid w:val="00D470A8"/>
    <w:rsid w:val="00D5756B"/>
    <w:rsid w:val="00D63022"/>
    <w:rsid w:val="00D65681"/>
    <w:rsid w:val="00D65881"/>
    <w:rsid w:val="00D670A2"/>
    <w:rsid w:val="00D67955"/>
    <w:rsid w:val="00D72751"/>
    <w:rsid w:val="00D72ADB"/>
    <w:rsid w:val="00D74940"/>
    <w:rsid w:val="00D74FC8"/>
    <w:rsid w:val="00D753F7"/>
    <w:rsid w:val="00D75BE1"/>
    <w:rsid w:val="00D77C09"/>
    <w:rsid w:val="00D81EC1"/>
    <w:rsid w:val="00D8232A"/>
    <w:rsid w:val="00D861FC"/>
    <w:rsid w:val="00D9181E"/>
    <w:rsid w:val="00D94AFA"/>
    <w:rsid w:val="00DA1B8D"/>
    <w:rsid w:val="00DA2BE1"/>
    <w:rsid w:val="00DB37BC"/>
    <w:rsid w:val="00DB6F7B"/>
    <w:rsid w:val="00DD27BB"/>
    <w:rsid w:val="00DE258F"/>
    <w:rsid w:val="00DF0F95"/>
    <w:rsid w:val="00E01884"/>
    <w:rsid w:val="00E02C96"/>
    <w:rsid w:val="00E068F8"/>
    <w:rsid w:val="00E07E0C"/>
    <w:rsid w:val="00E1155C"/>
    <w:rsid w:val="00E11FE7"/>
    <w:rsid w:val="00E140CA"/>
    <w:rsid w:val="00E2439F"/>
    <w:rsid w:val="00E24975"/>
    <w:rsid w:val="00E2579B"/>
    <w:rsid w:val="00E26526"/>
    <w:rsid w:val="00E33F64"/>
    <w:rsid w:val="00E3579D"/>
    <w:rsid w:val="00E35BB6"/>
    <w:rsid w:val="00E36C61"/>
    <w:rsid w:val="00E402B6"/>
    <w:rsid w:val="00E4055F"/>
    <w:rsid w:val="00E42F32"/>
    <w:rsid w:val="00E47392"/>
    <w:rsid w:val="00E47C4D"/>
    <w:rsid w:val="00E54C1F"/>
    <w:rsid w:val="00E56480"/>
    <w:rsid w:val="00E56A4F"/>
    <w:rsid w:val="00E5725E"/>
    <w:rsid w:val="00E61625"/>
    <w:rsid w:val="00E634E9"/>
    <w:rsid w:val="00E673A7"/>
    <w:rsid w:val="00E71A27"/>
    <w:rsid w:val="00E832DA"/>
    <w:rsid w:val="00E90240"/>
    <w:rsid w:val="00E90FF1"/>
    <w:rsid w:val="00E91A75"/>
    <w:rsid w:val="00E921B4"/>
    <w:rsid w:val="00E925DA"/>
    <w:rsid w:val="00E93624"/>
    <w:rsid w:val="00E93A0D"/>
    <w:rsid w:val="00E93BD0"/>
    <w:rsid w:val="00E94A8B"/>
    <w:rsid w:val="00E96646"/>
    <w:rsid w:val="00EA492C"/>
    <w:rsid w:val="00EA57B9"/>
    <w:rsid w:val="00EB2D9A"/>
    <w:rsid w:val="00EB6AFC"/>
    <w:rsid w:val="00EB7484"/>
    <w:rsid w:val="00EC311B"/>
    <w:rsid w:val="00EC346B"/>
    <w:rsid w:val="00EC5360"/>
    <w:rsid w:val="00ED2E71"/>
    <w:rsid w:val="00ED50FF"/>
    <w:rsid w:val="00ED6ACE"/>
    <w:rsid w:val="00EE176A"/>
    <w:rsid w:val="00EE1F02"/>
    <w:rsid w:val="00EE66B6"/>
    <w:rsid w:val="00EF0BB4"/>
    <w:rsid w:val="00F0179A"/>
    <w:rsid w:val="00F05140"/>
    <w:rsid w:val="00F11DE9"/>
    <w:rsid w:val="00F12DDB"/>
    <w:rsid w:val="00F1449E"/>
    <w:rsid w:val="00F14837"/>
    <w:rsid w:val="00F15DEC"/>
    <w:rsid w:val="00F229C1"/>
    <w:rsid w:val="00F241AB"/>
    <w:rsid w:val="00F27BFB"/>
    <w:rsid w:val="00F32B28"/>
    <w:rsid w:val="00F347FF"/>
    <w:rsid w:val="00F41818"/>
    <w:rsid w:val="00F41C6F"/>
    <w:rsid w:val="00F42713"/>
    <w:rsid w:val="00F43AC4"/>
    <w:rsid w:val="00F43C65"/>
    <w:rsid w:val="00F46229"/>
    <w:rsid w:val="00F539CB"/>
    <w:rsid w:val="00F55B26"/>
    <w:rsid w:val="00F56D86"/>
    <w:rsid w:val="00F72A58"/>
    <w:rsid w:val="00F739CB"/>
    <w:rsid w:val="00F73A74"/>
    <w:rsid w:val="00F7569B"/>
    <w:rsid w:val="00F77320"/>
    <w:rsid w:val="00F77C79"/>
    <w:rsid w:val="00F825B4"/>
    <w:rsid w:val="00F85D00"/>
    <w:rsid w:val="00F9229F"/>
    <w:rsid w:val="00F94147"/>
    <w:rsid w:val="00FA34CA"/>
    <w:rsid w:val="00FB3E45"/>
    <w:rsid w:val="00FB5076"/>
    <w:rsid w:val="00FB5972"/>
    <w:rsid w:val="00FC13B0"/>
    <w:rsid w:val="00FC1821"/>
    <w:rsid w:val="00FC448A"/>
    <w:rsid w:val="00FC53D7"/>
    <w:rsid w:val="00FC76ED"/>
    <w:rsid w:val="00FD5931"/>
    <w:rsid w:val="00FE3BC0"/>
    <w:rsid w:val="00FF2D73"/>
    <w:rsid w:val="00FF30AB"/>
    <w:rsid w:val="00FF46C2"/>
    <w:rsid w:val="00FF66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59A136"/>
  <w15:docId w15:val="{2538F09C-C30D-4CD3-A612-7A16A27EB4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2BE1"/>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426030"/>
    <w:pPr>
      <w:keepNext/>
      <w:keepLines/>
      <w:spacing w:before="480"/>
      <w:outlineLvl w:val="0"/>
    </w:pPr>
    <w:rPr>
      <w:rFonts w:ascii="Cambria" w:hAnsi="Cambria"/>
      <w:b/>
      <w:bCs/>
      <w:kern w:val="32"/>
      <w:sz w:val="32"/>
      <w:szCs w:val="32"/>
    </w:rPr>
  </w:style>
  <w:style w:type="paragraph" w:styleId="Heading2">
    <w:name w:val="heading 2"/>
    <w:basedOn w:val="Normal"/>
    <w:next w:val="Normal"/>
    <w:link w:val="Heading2Char"/>
    <w:uiPriority w:val="9"/>
    <w:semiHidden/>
    <w:unhideWhenUsed/>
    <w:qFormat/>
    <w:rsid w:val="00426030"/>
    <w:pPr>
      <w:keepNext/>
      <w:keepLines/>
      <w:spacing w:before="200"/>
      <w:outlineLvl w:val="1"/>
    </w:pPr>
    <w:rPr>
      <w:rFonts w:ascii="Cambria" w:hAnsi="Cambria"/>
      <w:b/>
      <w:bCs/>
      <w:i/>
      <w:iCs/>
      <w:sz w:val="28"/>
      <w:szCs w:val="28"/>
    </w:rPr>
  </w:style>
  <w:style w:type="paragraph" w:styleId="Heading3">
    <w:name w:val="heading 3"/>
    <w:basedOn w:val="Normal"/>
    <w:next w:val="Normal"/>
    <w:link w:val="Heading3Char"/>
    <w:uiPriority w:val="9"/>
    <w:semiHidden/>
    <w:unhideWhenUsed/>
    <w:qFormat/>
    <w:rsid w:val="00426030"/>
    <w:pPr>
      <w:keepNext/>
      <w:keepLines/>
      <w:spacing w:before="200"/>
      <w:outlineLvl w:val="2"/>
    </w:pPr>
    <w:rPr>
      <w:rFonts w:ascii="Cambria" w:hAnsi="Cambria"/>
      <w:b/>
      <w:bCs/>
      <w:sz w:val="26"/>
      <w:szCs w:val="26"/>
    </w:rPr>
  </w:style>
  <w:style w:type="paragraph" w:styleId="Heading4">
    <w:name w:val="heading 4"/>
    <w:basedOn w:val="Normal"/>
    <w:next w:val="Normal"/>
    <w:link w:val="Heading4Char"/>
    <w:uiPriority w:val="9"/>
    <w:semiHidden/>
    <w:unhideWhenUsed/>
    <w:qFormat/>
    <w:rsid w:val="00426030"/>
    <w:pPr>
      <w:keepNext/>
      <w:keepLines/>
      <w:spacing w:before="200"/>
      <w:outlineLvl w:val="3"/>
    </w:pPr>
    <w:rPr>
      <w:rFonts w:ascii="Calibri" w:hAnsi="Calibri" w:cs="Arial"/>
      <w:b/>
      <w:bCs/>
      <w:sz w:val="28"/>
      <w:szCs w:val="28"/>
    </w:rPr>
  </w:style>
  <w:style w:type="paragraph" w:styleId="Heading5">
    <w:name w:val="heading 5"/>
    <w:basedOn w:val="Normal"/>
    <w:next w:val="Normal"/>
    <w:link w:val="Heading5Char"/>
    <w:uiPriority w:val="9"/>
    <w:semiHidden/>
    <w:unhideWhenUsed/>
    <w:qFormat/>
    <w:rsid w:val="00426030"/>
    <w:pPr>
      <w:keepNext/>
      <w:keepLines/>
      <w:spacing w:before="200"/>
      <w:outlineLvl w:val="4"/>
    </w:pPr>
    <w:rPr>
      <w:rFonts w:ascii="Calibri" w:hAnsi="Calibri" w:cs="Arial"/>
      <w:b/>
      <w:bCs/>
      <w:i/>
      <w:iCs/>
      <w:sz w:val="26"/>
      <w:szCs w:val="26"/>
    </w:rPr>
  </w:style>
  <w:style w:type="paragraph" w:styleId="Heading6">
    <w:name w:val="heading 6"/>
    <w:basedOn w:val="Normal"/>
    <w:next w:val="Normal"/>
    <w:link w:val="Heading6Char"/>
    <w:qFormat/>
    <w:rsid w:val="00426030"/>
    <w:pPr>
      <w:numPr>
        <w:ilvl w:val="5"/>
        <w:numId w:val="1"/>
      </w:numPr>
      <w:spacing w:before="240" w:after="60"/>
      <w:outlineLvl w:val="5"/>
    </w:pPr>
    <w:rPr>
      <w:b/>
      <w:bCs/>
      <w:sz w:val="22"/>
      <w:szCs w:val="22"/>
    </w:rPr>
  </w:style>
  <w:style w:type="paragraph" w:styleId="Heading7">
    <w:name w:val="heading 7"/>
    <w:basedOn w:val="Normal"/>
    <w:next w:val="Normal"/>
    <w:link w:val="Heading7Char"/>
    <w:uiPriority w:val="9"/>
    <w:semiHidden/>
    <w:unhideWhenUsed/>
    <w:qFormat/>
    <w:rsid w:val="00426030"/>
    <w:pPr>
      <w:keepNext/>
      <w:keepLines/>
      <w:spacing w:before="200"/>
      <w:outlineLvl w:val="6"/>
    </w:pPr>
    <w:rPr>
      <w:rFonts w:ascii="Calibri" w:hAnsi="Calibri" w:cs="Arial"/>
    </w:rPr>
  </w:style>
  <w:style w:type="paragraph" w:styleId="Heading8">
    <w:name w:val="heading 8"/>
    <w:basedOn w:val="Normal"/>
    <w:next w:val="Normal"/>
    <w:link w:val="Heading8Char"/>
    <w:uiPriority w:val="9"/>
    <w:semiHidden/>
    <w:unhideWhenUsed/>
    <w:qFormat/>
    <w:rsid w:val="00426030"/>
    <w:pPr>
      <w:keepNext/>
      <w:keepLines/>
      <w:spacing w:before="200"/>
      <w:outlineLvl w:val="7"/>
    </w:pPr>
    <w:rPr>
      <w:rFonts w:ascii="Calibri" w:hAnsi="Calibri" w:cs="Arial"/>
      <w:i/>
      <w:iCs/>
    </w:rPr>
  </w:style>
  <w:style w:type="paragraph" w:styleId="Heading9">
    <w:name w:val="heading 9"/>
    <w:basedOn w:val="Normal"/>
    <w:next w:val="Normal"/>
    <w:link w:val="Heading9Char"/>
    <w:uiPriority w:val="9"/>
    <w:semiHidden/>
    <w:unhideWhenUsed/>
    <w:qFormat/>
    <w:rsid w:val="00426030"/>
    <w:pPr>
      <w:keepNext/>
      <w:keepLines/>
      <w:spacing w:before="200"/>
      <w:outlineLvl w:val="8"/>
    </w:pPr>
    <w:rPr>
      <w:rFonts w:ascii="Cambria" w:hAnsi="Cambria"/>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407E03"/>
    <w:pPr>
      <w:tabs>
        <w:tab w:val="center" w:pos="4680"/>
        <w:tab w:val="right" w:pos="9360"/>
      </w:tabs>
    </w:pPr>
  </w:style>
  <w:style w:type="character" w:customStyle="1" w:styleId="HeaderChar">
    <w:name w:val="Header Char"/>
    <w:basedOn w:val="DefaultParagraphFont"/>
    <w:link w:val="Header"/>
    <w:uiPriority w:val="99"/>
    <w:rsid w:val="00407E03"/>
  </w:style>
  <w:style w:type="paragraph" w:styleId="Footer">
    <w:name w:val="footer"/>
    <w:basedOn w:val="Normal"/>
    <w:link w:val="FooterChar"/>
    <w:uiPriority w:val="99"/>
    <w:unhideWhenUsed/>
    <w:rsid w:val="00407E03"/>
    <w:pPr>
      <w:tabs>
        <w:tab w:val="center" w:pos="4680"/>
        <w:tab w:val="right" w:pos="9360"/>
      </w:tabs>
    </w:pPr>
  </w:style>
  <w:style w:type="character" w:customStyle="1" w:styleId="FooterChar">
    <w:name w:val="Footer Char"/>
    <w:basedOn w:val="DefaultParagraphFont"/>
    <w:link w:val="Footer"/>
    <w:uiPriority w:val="99"/>
    <w:rsid w:val="00407E03"/>
  </w:style>
  <w:style w:type="character" w:styleId="Hyperlink">
    <w:name w:val="Hyperlink"/>
    <w:uiPriority w:val="99"/>
    <w:unhideWhenUsed/>
    <w:rsid w:val="00781E06"/>
    <w:rPr>
      <w:color w:val="0563C1"/>
      <w:u w:val="single"/>
    </w:rPr>
  </w:style>
  <w:style w:type="table" w:styleId="TableGrid">
    <w:name w:val="Table Grid"/>
    <w:basedOn w:val="TableNormal"/>
    <w:uiPriority w:val="59"/>
    <w:rsid w:val="006317C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rsid w:val="00DA2BE1"/>
    <w:pPr>
      <w:spacing w:before="130" w:after="130" w:line="260" w:lineRule="atLeast"/>
    </w:pPr>
    <w:rPr>
      <w:sz w:val="22"/>
      <w:szCs w:val="20"/>
    </w:rPr>
  </w:style>
  <w:style w:type="character" w:customStyle="1" w:styleId="BodyTextChar">
    <w:name w:val="Body Text Char"/>
    <w:basedOn w:val="DefaultParagraphFont"/>
    <w:link w:val="BodyText"/>
    <w:rsid w:val="00DA2BE1"/>
    <w:rPr>
      <w:rFonts w:ascii="Times New Roman" w:eastAsia="Times New Roman" w:hAnsi="Times New Roman" w:cs="Times New Roman"/>
      <w:szCs w:val="20"/>
    </w:rPr>
  </w:style>
  <w:style w:type="paragraph" w:styleId="ListParagraph">
    <w:name w:val="List Paragraph"/>
    <w:aliases w:val="AB List 1,Annexure,Bullet 05,Bullet paragraph,Bullets,Heading 911,Heading 92,Johan bulletList Paragraph,Level 1 Listing,List Paragraph 2,List Paragraph1,Liste 1,Lvl 1 Bullet,PRI Bullets,References,Report Para,Sc"/>
    <w:basedOn w:val="Normal"/>
    <w:link w:val="ListParagraphChar"/>
    <w:uiPriority w:val="34"/>
    <w:qFormat/>
    <w:rsid w:val="00DA2BE1"/>
    <w:pPr>
      <w:spacing w:after="200" w:line="276" w:lineRule="auto"/>
      <w:ind w:left="720"/>
      <w:contextualSpacing/>
    </w:pPr>
    <w:rPr>
      <w:rFonts w:ascii="Calibri" w:eastAsia="Calibri" w:hAnsi="Calibri"/>
      <w:sz w:val="22"/>
      <w:szCs w:val="22"/>
      <w:lang w:val="en-GB"/>
    </w:rPr>
  </w:style>
  <w:style w:type="paragraph" w:customStyle="1" w:styleId="1Normal">
    <w:name w:val="1 Normal"/>
    <w:basedOn w:val="Normal"/>
    <w:uiPriority w:val="99"/>
    <w:rsid w:val="00DA2BE1"/>
    <w:pPr>
      <w:keepLines/>
    </w:pPr>
    <w:rPr>
      <w:rFonts w:ascii="Times" w:hAnsi="Times"/>
      <w:szCs w:val="20"/>
      <w:lang w:val="en-AU"/>
    </w:rPr>
  </w:style>
  <w:style w:type="paragraph" w:styleId="BalloonText">
    <w:name w:val="Balloon Text"/>
    <w:basedOn w:val="Normal"/>
    <w:link w:val="BalloonTextChar"/>
    <w:uiPriority w:val="99"/>
    <w:semiHidden/>
    <w:unhideWhenUsed/>
    <w:rsid w:val="008C7DA0"/>
    <w:rPr>
      <w:rFonts w:ascii="Tahoma" w:hAnsi="Tahoma" w:cs="Tahoma"/>
      <w:sz w:val="16"/>
      <w:szCs w:val="16"/>
    </w:rPr>
  </w:style>
  <w:style w:type="character" w:customStyle="1" w:styleId="BalloonTextChar">
    <w:name w:val="Balloon Text Char"/>
    <w:basedOn w:val="DefaultParagraphFont"/>
    <w:link w:val="BalloonText"/>
    <w:uiPriority w:val="99"/>
    <w:semiHidden/>
    <w:rsid w:val="008C7DA0"/>
    <w:rPr>
      <w:rFonts w:ascii="Tahoma" w:eastAsia="Times New Roman" w:hAnsi="Tahoma" w:cs="Tahoma"/>
      <w:sz w:val="16"/>
      <w:szCs w:val="16"/>
    </w:rPr>
  </w:style>
  <w:style w:type="paragraph" w:customStyle="1" w:styleId="Heading11">
    <w:name w:val="Heading 11"/>
    <w:basedOn w:val="Normal"/>
    <w:next w:val="Normal"/>
    <w:uiPriority w:val="9"/>
    <w:qFormat/>
    <w:rsid w:val="00426030"/>
    <w:pPr>
      <w:keepNext/>
      <w:numPr>
        <w:numId w:val="1"/>
      </w:numPr>
      <w:spacing w:before="240" w:after="60"/>
      <w:outlineLvl w:val="0"/>
    </w:pPr>
    <w:rPr>
      <w:rFonts w:ascii="Cambria" w:hAnsi="Cambria"/>
      <w:b/>
      <w:bCs/>
      <w:kern w:val="32"/>
      <w:sz w:val="32"/>
      <w:szCs w:val="32"/>
    </w:rPr>
  </w:style>
  <w:style w:type="paragraph" w:customStyle="1" w:styleId="Heading21">
    <w:name w:val="Heading 21"/>
    <w:basedOn w:val="Normal"/>
    <w:next w:val="Normal"/>
    <w:uiPriority w:val="9"/>
    <w:semiHidden/>
    <w:unhideWhenUsed/>
    <w:qFormat/>
    <w:rsid w:val="00426030"/>
    <w:pPr>
      <w:keepNext/>
      <w:numPr>
        <w:ilvl w:val="1"/>
        <w:numId w:val="1"/>
      </w:numPr>
      <w:tabs>
        <w:tab w:val="clear" w:pos="1440"/>
        <w:tab w:val="num" w:pos="720"/>
      </w:tabs>
      <w:spacing w:before="240" w:after="60"/>
      <w:ind w:left="720"/>
      <w:outlineLvl w:val="1"/>
    </w:pPr>
    <w:rPr>
      <w:rFonts w:ascii="Cambria" w:hAnsi="Cambria"/>
      <w:b/>
      <w:bCs/>
      <w:i/>
      <w:iCs/>
      <w:sz w:val="28"/>
      <w:szCs w:val="28"/>
    </w:rPr>
  </w:style>
  <w:style w:type="paragraph" w:customStyle="1" w:styleId="Heading31">
    <w:name w:val="Heading 31"/>
    <w:basedOn w:val="Normal"/>
    <w:next w:val="Normal"/>
    <w:uiPriority w:val="9"/>
    <w:semiHidden/>
    <w:unhideWhenUsed/>
    <w:qFormat/>
    <w:rsid w:val="00426030"/>
    <w:pPr>
      <w:keepNext/>
      <w:numPr>
        <w:ilvl w:val="2"/>
        <w:numId w:val="1"/>
      </w:numPr>
      <w:tabs>
        <w:tab w:val="clear" w:pos="2160"/>
        <w:tab w:val="num" w:pos="720"/>
      </w:tabs>
      <w:spacing w:before="240" w:after="60"/>
      <w:ind w:left="720"/>
      <w:outlineLvl w:val="2"/>
    </w:pPr>
    <w:rPr>
      <w:rFonts w:ascii="Cambria" w:hAnsi="Cambria"/>
      <w:b/>
      <w:bCs/>
      <w:sz w:val="26"/>
      <w:szCs w:val="26"/>
    </w:rPr>
  </w:style>
  <w:style w:type="paragraph" w:customStyle="1" w:styleId="Heading41">
    <w:name w:val="Heading 41"/>
    <w:basedOn w:val="Normal"/>
    <w:next w:val="Normal"/>
    <w:uiPriority w:val="9"/>
    <w:semiHidden/>
    <w:unhideWhenUsed/>
    <w:qFormat/>
    <w:rsid w:val="00426030"/>
    <w:pPr>
      <w:keepNext/>
      <w:numPr>
        <w:ilvl w:val="3"/>
        <w:numId w:val="1"/>
      </w:numPr>
      <w:tabs>
        <w:tab w:val="clear" w:pos="2880"/>
        <w:tab w:val="num" w:pos="720"/>
      </w:tabs>
      <w:spacing w:before="240" w:after="60"/>
      <w:ind w:left="720"/>
      <w:outlineLvl w:val="3"/>
    </w:pPr>
    <w:rPr>
      <w:rFonts w:ascii="Calibri" w:hAnsi="Calibri" w:cs="Arial"/>
      <w:b/>
      <w:bCs/>
      <w:sz w:val="28"/>
      <w:szCs w:val="28"/>
    </w:rPr>
  </w:style>
  <w:style w:type="paragraph" w:customStyle="1" w:styleId="Heading51">
    <w:name w:val="Heading 51"/>
    <w:basedOn w:val="Normal"/>
    <w:next w:val="Normal"/>
    <w:uiPriority w:val="9"/>
    <w:semiHidden/>
    <w:unhideWhenUsed/>
    <w:qFormat/>
    <w:rsid w:val="00426030"/>
    <w:pPr>
      <w:numPr>
        <w:ilvl w:val="4"/>
        <w:numId w:val="1"/>
      </w:numPr>
      <w:tabs>
        <w:tab w:val="clear" w:pos="3600"/>
        <w:tab w:val="num" w:pos="1080"/>
      </w:tabs>
      <w:spacing w:before="240" w:after="60"/>
      <w:ind w:left="1080" w:hanging="1080"/>
      <w:outlineLvl w:val="4"/>
    </w:pPr>
    <w:rPr>
      <w:rFonts w:ascii="Calibri" w:hAnsi="Calibri" w:cs="Arial"/>
      <w:b/>
      <w:bCs/>
      <w:i/>
      <w:iCs/>
      <w:sz w:val="26"/>
      <w:szCs w:val="26"/>
    </w:rPr>
  </w:style>
  <w:style w:type="character" w:customStyle="1" w:styleId="Heading6Char">
    <w:name w:val="Heading 6 Char"/>
    <w:basedOn w:val="DefaultParagraphFont"/>
    <w:link w:val="Heading6"/>
    <w:rsid w:val="00426030"/>
    <w:rPr>
      <w:rFonts w:ascii="Times New Roman" w:eastAsia="Times New Roman" w:hAnsi="Times New Roman" w:cs="Times New Roman"/>
      <w:b/>
      <w:bCs/>
    </w:rPr>
  </w:style>
  <w:style w:type="paragraph" w:customStyle="1" w:styleId="Heading71">
    <w:name w:val="Heading 71"/>
    <w:basedOn w:val="Normal"/>
    <w:next w:val="Normal"/>
    <w:uiPriority w:val="9"/>
    <w:semiHidden/>
    <w:unhideWhenUsed/>
    <w:qFormat/>
    <w:rsid w:val="00426030"/>
    <w:pPr>
      <w:numPr>
        <w:ilvl w:val="6"/>
        <w:numId w:val="1"/>
      </w:numPr>
      <w:tabs>
        <w:tab w:val="clear" w:pos="5040"/>
        <w:tab w:val="num" w:pos="1440"/>
      </w:tabs>
      <w:spacing w:before="240" w:after="60"/>
      <w:ind w:left="1440" w:hanging="1440"/>
      <w:outlineLvl w:val="6"/>
    </w:pPr>
    <w:rPr>
      <w:rFonts w:ascii="Calibri" w:hAnsi="Calibri" w:cs="Arial"/>
    </w:rPr>
  </w:style>
  <w:style w:type="paragraph" w:customStyle="1" w:styleId="Heading81">
    <w:name w:val="Heading 81"/>
    <w:basedOn w:val="Normal"/>
    <w:next w:val="Normal"/>
    <w:uiPriority w:val="9"/>
    <w:semiHidden/>
    <w:unhideWhenUsed/>
    <w:qFormat/>
    <w:rsid w:val="00426030"/>
    <w:pPr>
      <w:numPr>
        <w:ilvl w:val="7"/>
        <w:numId w:val="1"/>
      </w:numPr>
      <w:tabs>
        <w:tab w:val="clear" w:pos="5760"/>
        <w:tab w:val="num" w:pos="1440"/>
      </w:tabs>
      <w:spacing w:before="240" w:after="60"/>
      <w:ind w:left="1440" w:hanging="1440"/>
      <w:outlineLvl w:val="7"/>
    </w:pPr>
    <w:rPr>
      <w:rFonts w:ascii="Calibri" w:hAnsi="Calibri" w:cs="Arial"/>
      <w:i/>
      <w:iCs/>
    </w:rPr>
  </w:style>
  <w:style w:type="paragraph" w:customStyle="1" w:styleId="Heading91">
    <w:name w:val="Heading 91"/>
    <w:basedOn w:val="Normal"/>
    <w:next w:val="Normal"/>
    <w:uiPriority w:val="9"/>
    <w:semiHidden/>
    <w:unhideWhenUsed/>
    <w:qFormat/>
    <w:rsid w:val="00426030"/>
    <w:pPr>
      <w:numPr>
        <w:ilvl w:val="8"/>
        <w:numId w:val="1"/>
      </w:numPr>
      <w:tabs>
        <w:tab w:val="clear" w:pos="6480"/>
        <w:tab w:val="num" w:pos="1440"/>
      </w:tabs>
      <w:spacing w:before="240" w:after="60"/>
      <w:ind w:left="1440" w:hanging="1440"/>
      <w:outlineLvl w:val="8"/>
    </w:pPr>
    <w:rPr>
      <w:rFonts w:ascii="Cambria" w:hAnsi="Cambria"/>
      <w:sz w:val="22"/>
      <w:szCs w:val="22"/>
    </w:rPr>
  </w:style>
  <w:style w:type="numbering" w:customStyle="1" w:styleId="NoList1">
    <w:name w:val="No List1"/>
    <w:next w:val="NoList"/>
    <w:uiPriority w:val="99"/>
    <w:semiHidden/>
    <w:unhideWhenUsed/>
    <w:rsid w:val="00426030"/>
  </w:style>
  <w:style w:type="character" w:customStyle="1" w:styleId="Heading1Char">
    <w:name w:val="Heading 1 Char"/>
    <w:basedOn w:val="DefaultParagraphFont"/>
    <w:link w:val="Heading1"/>
    <w:uiPriority w:val="9"/>
    <w:rsid w:val="00426030"/>
    <w:rPr>
      <w:rFonts w:ascii="Cambria" w:eastAsia="Times New Roman" w:hAnsi="Cambria" w:cs="Times New Roman"/>
      <w:b/>
      <w:bCs/>
      <w:kern w:val="32"/>
      <w:sz w:val="32"/>
      <w:szCs w:val="32"/>
    </w:rPr>
  </w:style>
  <w:style w:type="character" w:customStyle="1" w:styleId="Heading2Char">
    <w:name w:val="Heading 2 Char"/>
    <w:basedOn w:val="DefaultParagraphFont"/>
    <w:link w:val="Heading2"/>
    <w:uiPriority w:val="9"/>
    <w:semiHidden/>
    <w:rsid w:val="00426030"/>
    <w:rPr>
      <w:rFonts w:ascii="Cambria" w:eastAsia="Times New Roman" w:hAnsi="Cambria" w:cs="Times New Roman"/>
      <w:b/>
      <w:bCs/>
      <w:i/>
      <w:iCs/>
      <w:sz w:val="28"/>
      <w:szCs w:val="28"/>
    </w:rPr>
  </w:style>
  <w:style w:type="character" w:customStyle="1" w:styleId="Heading3Char">
    <w:name w:val="Heading 3 Char"/>
    <w:basedOn w:val="DefaultParagraphFont"/>
    <w:link w:val="Heading3"/>
    <w:uiPriority w:val="9"/>
    <w:semiHidden/>
    <w:rsid w:val="00426030"/>
    <w:rPr>
      <w:rFonts w:ascii="Cambria" w:eastAsia="Times New Roman" w:hAnsi="Cambria" w:cs="Times New Roman"/>
      <w:b/>
      <w:bCs/>
      <w:sz w:val="26"/>
      <w:szCs w:val="26"/>
    </w:rPr>
  </w:style>
  <w:style w:type="character" w:customStyle="1" w:styleId="Heading4Char">
    <w:name w:val="Heading 4 Char"/>
    <w:basedOn w:val="DefaultParagraphFont"/>
    <w:link w:val="Heading4"/>
    <w:uiPriority w:val="9"/>
    <w:semiHidden/>
    <w:rsid w:val="00426030"/>
    <w:rPr>
      <w:rFonts w:ascii="Calibri" w:eastAsia="Times New Roman" w:hAnsi="Calibri" w:cs="Arial"/>
      <w:b/>
      <w:bCs/>
      <w:sz w:val="28"/>
      <w:szCs w:val="28"/>
    </w:rPr>
  </w:style>
  <w:style w:type="character" w:customStyle="1" w:styleId="Heading5Char">
    <w:name w:val="Heading 5 Char"/>
    <w:basedOn w:val="DefaultParagraphFont"/>
    <w:link w:val="Heading5"/>
    <w:uiPriority w:val="9"/>
    <w:semiHidden/>
    <w:rsid w:val="00426030"/>
    <w:rPr>
      <w:rFonts w:ascii="Calibri" w:eastAsia="Times New Roman" w:hAnsi="Calibri" w:cs="Arial"/>
      <w:b/>
      <w:bCs/>
      <w:i/>
      <w:iCs/>
      <w:sz w:val="26"/>
      <w:szCs w:val="26"/>
    </w:rPr>
  </w:style>
  <w:style w:type="character" w:customStyle="1" w:styleId="Heading7Char">
    <w:name w:val="Heading 7 Char"/>
    <w:basedOn w:val="DefaultParagraphFont"/>
    <w:link w:val="Heading7"/>
    <w:uiPriority w:val="9"/>
    <w:semiHidden/>
    <w:rsid w:val="00426030"/>
    <w:rPr>
      <w:rFonts w:ascii="Calibri" w:eastAsia="Times New Roman" w:hAnsi="Calibri" w:cs="Arial"/>
      <w:sz w:val="24"/>
      <w:szCs w:val="24"/>
    </w:rPr>
  </w:style>
  <w:style w:type="character" w:customStyle="1" w:styleId="Heading8Char">
    <w:name w:val="Heading 8 Char"/>
    <w:basedOn w:val="DefaultParagraphFont"/>
    <w:link w:val="Heading8"/>
    <w:uiPriority w:val="9"/>
    <w:semiHidden/>
    <w:rsid w:val="00426030"/>
    <w:rPr>
      <w:rFonts w:ascii="Calibri" w:eastAsia="Times New Roman" w:hAnsi="Calibri" w:cs="Arial"/>
      <w:i/>
      <w:iCs/>
      <w:sz w:val="24"/>
      <w:szCs w:val="24"/>
    </w:rPr>
  </w:style>
  <w:style w:type="character" w:customStyle="1" w:styleId="Heading9Char">
    <w:name w:val="Heading 9 Char"/>
    <w:basedOn w:val="DefaultParagraphFont"/>
    <w:link w:val="Heading9"/>
    <w:uiPriority w:val="9"/>
    <w:semiHidden/>
    <w:rsid w:val="00426030"/>
    <w:rPr>
      <w:rFonts w:ascii="Cambria" w:eastAsia="Times New Roman" w:hAnsi="Cambria" w:cs="Times New Roman"/>
      <w:sz w:val="22"/>
      <w:szCs w:val="22"/>
    </w:rPr>
  </w:style>
  <w:style w:type="character" w:styleId="CommentReference">
    <w:name w:val="annotation reference"/>
    <w:basedOn w:val="DefaultParagraphFont"/>
    <w:semiHidden/>
    <w:unhideWhenUsed/>
    <w:rsid w:val="00426030"/>
    <w:rPr>
      <w:sz w:val="16"/>
      <w:szCs w:val="16"/>
    </w:rPr>
  </w:style>
  <w:style w:type="paragraph" w:styleId="CommentText">
    <w:name w:val="annotation text"/>
    <w:basedOn w:val="Normal"/>
    <w:link w:val="CommentTextChar"/>
    <w:uiPriority w:val="99"/>
    <w:unhideWhenUsed/>
    <w:rsid w:val="00426030"/>
    <w:rPr>
      <w:sz w:val="20"/>
      <w:szCs w:val="20"/>
    </w:rPr>
  </w:style>
  <w:style w:type="character" w:customStyle="1" w:styleId="CommentTextChar">
    <w:name w:val="Comment Text Char"/>
    <w:basedOn w:val="DefaultParagraphFont"/>
    <w:link w:val="CommentText"/>
    <w:uiPriority w:val="99"/>
    <w:rsid w:val="00426030"/>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426030"/>
    <w:rPr>
      <w:b/>
      <w:bCs/>
    </w:rPr>
  </w:style>
  <w:style w:type="character" w:customStyle="1" w:styleId="CommentSubjectChar">
    <w:name w:val="Comment Subject Char"/>
    <w:basedOn w:val="CommentTextChar"/>
    <w:link w:val="CommentSubject"/>
    <w:uiPriority w:val="99"/>
    <w:semiHidden/>
    <w:rsid w:val="00426030"/>
    <w:rPr>
      <w:rFonts w:ascii="Times New Roman" w:eastAsia="Times New Roman" w:hAnsi="Times New Roman" w:cs="Times New Roman"/>
      <w:b/>
      <w:bCs/>
      <w:sz w:val="20"/>
      <w:szCs w:val="20"/>
    </w:rPr>
  </w:style>
  <w:style w:type="character" w:customStyle="1" w:styleId="Heading1Char1">
    <w:name w:val="Heading 1 Char1"/>
    <w:basedOn w:val="DefaultParagraphFont"/>
    <w:uiPriority w:val="9"/>
    <w:rsid w:val="00426030"/>
    <w:rPr>
      <w:rFonts w:asciiTheme="majorHAnsi" w:eastAsiaTheme="majorEastAsia" w:hAnsiTheme="majorHAnsi" w:cstheme="majorBidi"/>
      <w:b/>
      <w:bCs/>
      <w:color w:val="365F91" w:themeColor="accent1" w:themeShade="BF"/>
      <w:sz w:val="28"/>
      <w:szCs w:val="28"/>
    </w:rPr>
  </w:style>
  <w:style w:type="character" w:customStyle="1" w:styleId="Heading2Char1">
    <w:name w:val="Heading 2 Char1"/>
    <w:basedOn w:val="DefaultParagraphFont"/>
    <w:uiPriority w:val="9"/>
    <w:semiHidden/>
    <w:rsid w:val="00426030"/>
    <w:rPr>
      <w:rFonts w:asciiTheme="majorHAnsi" w:eastAsiaTheme="majorEastAsia" w:hAnsiTheme="majorHAnsi" w:cstheme="majorBidi"/>
      <w:b/>
      <w:bCs/>
      <w:color w:val="4F81BD" w:themeColor="accent1"/>
      <w:sz w:val="26"/>
      <w:szCs w:val="26"/>
    </w:rPr>
  </w:style>
  <w:style w:type="character" w:customStyle="1" w:styleId="Heading3Char1">
    <w:name w:val="Heading 3 Char1"/>
    <w:basedOn w:val="DefaultParagraphFont"/>
    <w:uiPriority w:val="9"/>
    <w:semiHidden/>
    <w:rsid w:val="00426030"/>
    <w:rPr>
      <w:rFonts w:asciiTheme="majorHAnsi" w:eastAsiaTheme="majorEastAsia" w:hAnsiTheme="majorHAnsi" w:cstheme="majorBidi"/>
      <w:b/>
      <w:bCs/>
      <w:color w:val="4F81BD" w:themeColor="accent1"/>
      <w:sz w:val="24"/>
      <w:szCs w:val="24"/>
    </w:rPr>
  </w:style>
  <w:style w:type="character" w:customStyle="1" w:styleId="Heading4Char1">
    <w:name w:val="Heading 4 Char1"/>
    <w:basedOn w:val="DefaultParagraphFont"/>
    <w:uiPriority w:val="9"/>
    <w:semiHidden/>
    <w:rsid w:val="00426030"/>
    <w:rPr>
      <w:rFonts w:asciiTheme="majorHAnsi" w:eastAsiaTheme="majorEastAsia" w:hAnsiTheme="majorHAnsi" w:cstheme="majorBidi"/>
      <w:b/>
      <w:bCs/>
      <w:i/>
      <w:iCs/>
      <w:color w:val="4F81BD" w:themeColor="accent1"/>
      <w:sz w:val="24"/>
      <w:szCs w:val="24"/>
    </w:rPr>
  </w:style>
  <w:style w:type="character" w:customStyle="1" w:styleId="Heading5Char1">
    <w:name w:val="Heading 5 Char1"/>
    <w:basedOn w:val="DefaultParagraphFont"/>
    <w:uiPriority w:val="9"/>
    <w:semiHidden/>
    <w:rsid w:val="00426030"/>
    <w:rPr>
      <w:rFonts w:asciiTheme="majorHAnsi" w:eastAsiaTheme="majorEastAsia" w:hAnsiTheme="majorHAnsi" w:cstheme="majorBidi"/>
      <w:color w:val="243F60" w:themeColor="accent1" w:themeShade="7F"/>
      <w:sz w:val="24"/>
      <w:szCs w:val="24"/>
    </w:rPr>
  </w:style>
  <w:style w:type="character" w:customStyle="1" w:styleId="Heading7Char1">
    <w:name w:val="Heading 7 Char1"/>
    <w:basedOn w:val="DefaultParagraphFont"/>
    <w:uiPriority w:val="9"/>
    <w:semiHidden/>
    <w:rsid w:val="00426030"/>
    <w:rPr>
      <w:rFonts w:asciiTheme="majorHAnsi" w:eastAsiaTheme="majorEastAsia" w:hAnsiTheme="majorHAnsi" w:cstheme="majorBidi"/>
      <w:i/>
      <w:iCs/>
      <w:color w:val="404040" w:themeColor="text1" w:themeTint="BF"/>
      <w:sz w:val="24"/>
      <w:szCs w:val="24"/>
    </w:rPr>
  </w:style>
  <w:style w:type="character" w:customStyle="1" w:styleId="Heading8Char1">
    <w:name w:val="Heading 8 Char1"/>
    <w:basedOn w:val="DefaultParagraphFont"/>
    <w:uiPriority w:val="9"/>
    <w:semiHidden/>
    <w:rsid w:val="00426030"/>
    <w:rPr>
      <w:rFonts w:asciiTheme="majorHAnsi" w:eastAsiaTheme="majorEastAsia" w:hAnsiTheme="majorHAnsi" w:cstheme="majorBidi"/>
      <w:color w:val="404040" w:themeColor="text1" w:themeTint="BF"/>
      <w:sz w:val="20"/>
      <w:szCs w:val="20"/>
    </w:rPr>
  </w:style>
  <w:style w:type="character" w:customStyle="1" w:styleId="Heading9Char1">
    <w:name w:val="Heading 9 Char1"/>
    <w:basedOn w:val="DefaultParagraphFont"/>
    <w:uiPriority w:val="9"/>
    <w:semiHidden/>
    <w:rsid w:val="00426030"/>
    <w:rPr>
      <w:rFonts w:asciiTheme="majorHAnsi" w:eastAsiaTheme="majorEastAsia" w:hAnsiTheme="majorHAnsi" w:cstheme="majorBidi"/>
      <w:i/>
      <w:iCs/>
      <w:color w:val="404040" w:themeColor="text1" w:themeTint="BF"/>
      <w:sz w:val="20"/>
      <w:szCs w:val="20"/>
    </w:rPr>
  </w:style>
  <w:style w:type="paragraph" w:styleId="Revision">
    <w:name w:val="Revision"/>
    <w:hidden/>
    <w:uiPriority w:val="99"/>
    <w:semiHidden/>
    <w:rsid w:val="00045587"/>
    <w:pPr>
      <w:spacing w:after="0" w:line="240" w:lineRule="auto"/>
    </w:pPr>
    <w:rPr>
      <w:rFonts w:ascii="Times New Roman" w:eastAsia="Times New Roman" w:hAnsi="Times New Roman" w:cs="Times New Roman"/>
      <w:sz w:val="24"/>
      <w:szCs w:val="24"/>
    </w:rPr>
  </w:style>
  <w:style w:type="paragraph" w:customStyle="1" w:styleId="Text">
    <w:name w:val="Text"/>
    <w:basedOn w:val="Normal"/>
    <w:uiPriority w:val="99"/>
    <w:locked/>
    <w:rsid w:val="00E91A75"/>
    <w:pPr>
      <w:tabs>
        <w:tab w:val="left" w:pos="284"/>
      </w:tabs>
      <w:overflowPunct w:val="0"/>
      <w:autoSpaceDE w:val="0"/>
      <w:autoSpaceDN w:val="0"/>
      <w:adjustRightInd w:val="0"/>
      <w:spacing w:after="260"/>
      <w:jc w:val="both"/>
      <w:textAlignment w:val="baseline"/>
    </w:pPr>
    <w:rPr>
      <w:sz w:val="22"/>
      <w:szCs w:val="20"/>
      <w:lang w:val="en-GB"/>
    </w:rPr>
  </w:style>
  <w:style w:type="paragraph" w:customStyle="1" w:styleId="Dear">
    <w:name w:val="Dear"/>
    <w:basedOn w:val="Normal"/>
    <w:next w:val="Normal"/>
    <w:uiPriority w:val="99"/>
    <w:locked/>
    <w:rsid w:val="00E91A75"/>
    <w:pPr>
      <w:keepLines/>
      <w:overflowPunct w:val="0"/>
      <w:autoSpaceDE w:val="0"/>
      <w:autoSpaceDN w:val="0"/>
      <w:adjustRightInd w:val="0"/>
      <w:spacing w:after="260"/>
      <w:jc w:val="both"/>
      <w:textAlignment w:val="baseline"/>
    </w:pPr>
    <w:rPr>
      <w:sz w:val="22"/>
      <w:szCs w:val="20"/>
      <w:lang w:val="en-GB"/>
    </w:rPr>
  </w:style>
  <w:style w:type="paragraph" w:customStyle="1" w:styleId="Bullet">
    <w:name w:val="Bullet"/>
    <w:basedOn w:val="Normal"/>
    <w:uiPriority w:val="99"/>
    <w:locked/>
    <w:rsid w:val="00E91A75"/>
    <w:pPr>
      <w:numPr>
        <w:numId w:val="7"/>
      </w:numPr>
      <w:tabs>
        <w:tab w:val="left" w:pos="284"/>
      </w:tabs>
      <w:overflowPunct w:val="0"/>
      <w:autoSpaceDE w:val="0"/>
      <w:autoSpaceDN w:val="0"/>
      <w:adjustRightInd w:val="0"/>
      <w:spacing w:after="260"/>
      <w:jc w:val="both"/>
      <w:textAlignment w:val="baseline"/>
    </w:pPr>
    <w:rPr>
      <w:sz w:val="22"/>
      <w:szCs w:val="20"/>
      <w:lang w:val="en-GB"/>
    </w:rPr>
  </w:style>
  <w:style w:type="paragraph" w:styleId="ListBullet">
    <w:name w:val="List Bullet"/>
    <w:basedOn w:val="Normal"/>
    <w:uiPriority w:val="99"/>
    <w:rsid w:val="00E91A75"/>
    <w:pPr>
      <w:numPr>
        <w:numId w:val="8"/>
      </w:numPr>
      <w:overflowPunct w:val="0"/>
      <w:autoSpaceDE w:val="0"/>
      <w:autoSpaceDN w:val="0"/>
      <w:adjustRightInd w:val="0"/>
      <w:spacing w:after="260"/>
      <w:jc w:val="both"/>
      <w:textAlignment w:val="baseline"/>
    </w:pPr>
    <w:rPr>
      <w:sz w:val="22"/>
      <w:szCs w:val="20"/>
      <w:lang w:val="en-GB"/>
    </w:rPr>
  </w:style>
  <w:style w:type="paragraph" w:customStyle="1" w:styleId="ervices">
    <w:name w:val="ervices"/>
    <w:basedOn w:val="Text"/>
    <w:uiPriority w:val="99"/>
    <w:locked/>
    <w:rsid w:val="00E91A75"/>
    <w:pPr>
      <w:ind w:left="397" w:hanging="397"/>
    </w:pPr>
    <w:rPr>
      <w:sz w:val="18"/>
    </w:rPr>
  </w:style>
  <w:style w:type="paragraph" w:customStyle="1" w:styleId="xmsonormal">
    <w:name w:val="x_msonormal"/>
    <w:basedOn w:val="Normal"/>
    <w:rsid w:val="00F55B26"/>
    <w:pPr>
      <w:spacing w:before="100" w:beforeAutospacing="1" w:after="100" w:afterAutospacing="1"/>
    </w:pPr>
    <w:rPr>
      <w:lang w:val="en-IN" w:eastAsia="en-IN"/>
    </w:rPr>
  </w:style>
  <w:style w:type="paragraph" w:customStyle="1" w:styleId="CopyToList">
    <w:name w:val="CopyToList"/>
    <w:basedOn w:val="Normal"/>
    <w:rsid w:val="00C03DF1"/>
    <w:pPr>
      <w:widowControl w:val="0"/>
    </w:pPr>
    <w:rPr>
      <w:sz w:val="22"/>
      <w:szCs w:val="20"/>
      <w:lang w:val="en-GB"/>
    </w:rPr>
  </w:style>
  <w:style w:type="character" w:customStyle="1" w:styleId="annotationreferencePHPDOCX">
    <w:name w:val="annotation reference PHPDOCX"/>
    <w:basedOn w:val="DefaultParagraphFontPHPDOCX"/>
    <w:uiPriority w:val="99"/>
    <w:semiHidden/>
    <w:unhideWhenUsed/>
    <w:rsid w:val="00E139EA"/>
    <w:rPr>
      <w:sz w:val="16"/>
      <w:szCs w:val="16"/>
    </w:rPr>
  </w:style>
  <w:style w:type="paragraph" w:customStyle="1" w:styleId="annotationtextPHPDOCX">
    <w:name w:val="annotation text PHPDOCX"/>
    <w:basedOn w:val="Normal"/>
    <w:uiPriority w:val="99"/>
    <w:semiHidden/>
    <w:unhideWhenUsed/>
    <w:rsid w:val="00E139EA"/>
    <w:rPr>
      <w:sz w:val="20"/>
      <w:szCs w:val="20"/>
    </w:rPr>
  </w:style>
  <w:style w:type="paragraph" w:customStyle="1" w:styleId="annotationsubjectPHPDOCX">
    <w:name w:val="annotation subject PHPDOCX"/>
    <w:basedOn w:val="annotationtextPHPDOCX"/>
    <w:next w:val="annotationtextPHPDOCX"/>
    <w:uiPriority w:val="99"/>
    <w:semiHidden/>
    <w:unhideWhenUsed/>
    <w:rsid w:val="00E139EA"/>
    <w:rPr>
      <w:b/>
      <w:bCs/>
    </w:rPr>
  </w:style>
  <w:style w:type="character" w:customStyle="1" w:styleId="annotationreferencePHPDOCX0">
    <w:name w:val="annotation reference PHPDOCX"/>
    <w:basedOn w:val="DefaultParagraphFontPHPDOCX"/>
    <w:uiPriority w:val="99"/>
    <w:semiHidden/>
    <w:unhideWhenUsed/>
    <w:rsid w:val="00E139EA"/>
    <w:rPr>
      <w:sz w:val="16"/>
      <w:szCs w:val="16"/>
    </w:rPr>
  </w:style>
  <w:style w:type="paragraph" w:customStyle="1" w:styleId="annotationtextPHPDOCX0">
    <w:name w:val="annotation text PHPDOCX"/>
    <w:basedOn w:val="Normal"/>
    <w:uiPriority w:val="99"/>
    <w:semiHidden/>
    <w:unhideWhenUsed/>
    <w:rsid w:val="00E139EA"/>
    <w:rPr>
      <w:sz w:val="20"/>
      <w:szCs w:val="20"/>
    </w:rPr>
  </w:style>
  <w:style w:type="paragraph" w:customStyle="1" w:styleId="annotationsubjectPHPDOCX0">
    <w:name w:val="annotation subject PHPDOCX"/>
    <w:basedOn w:val="annotationtextPHPDOCX0"/>
    <w:next w:val="annotationtextPHPDOCX0"/>
    <w:uiPriority w:val="99"/>
    <w:semiHidden/>
    <w:unhideWhenUsed/>
    <w:rsid w:val="00E139EA"/>
    <w:rPr>
      <w:b/>
      <w:bCs/>
    </w:rPr>
  </w:style>
  <w:style w:type="character" w:customStyle="1" w:styleId="annotationreferencePHPDOCX1">
    <w:name w:val="annotation reference PHPDOCX"/>
    <w:basedOn w:val="DefaultParagraphFontPHPDOCX"/>
    <w:uiPriority w:val="99"/>
    <w:semiHidden/>
    <w:unhideWhenUsed/>
    <w:rsid w:val="00E139EA"/>
    <w:rPr>
      <w:sz w:val="16"/>
      <w:szCs w:val="16"/>
    </w:rPr>
  </w:style>
  <w:style w:type="paragraph" w:customStyle="1" w:styleId="annotationtextPHPDOCX1">
    <w:name w:val="annotation text PHPDOCX"/>
    <w:basedOn w:val="Normal"/>
    <w:uiPriority w:val="99"/>
    <w:semiHidden/>
    <w:unhideWhenUsed/>
    <w:rsid w:val="00E139EA"/>
    <w:rPr>
      <w:sz w:val="20"/>
      <w:szCs w:val="20"/>
    </w:rPr>
  </w:style>
  <w:style w:type="paragraph" w:customStyle="1" w:styleId="annotationsubjectPHPDOCX1">
    <w:name w:val="annotation subject PHPDOCX"/>
    <w:basedOn w:val="annotationtextPHPDOCX1"/>
    <w:next w:val="annotationtextPHPDOCX1"/>
    <w:uiPriority w:val="99"/>
    <w:semiHidden/>
    <w:unhideWhenUsed/>
    <w:rsid w:val="00E139EA"/>
    <w:rPr>
      <w:b/>
      <w:bCs/>
    </w:rPr>
  </w:style>
  <w:style w:type="character" w:customStyle="1" w:styleId="annotationreferencePHPDOCX2">
    <w:name w:val="annotation reference PHPDOCX"/>
    <w:basedOn w:val="DefaultParagraphFontPHPDOCX"/>
    <w:uiPriority w:val="99"/>
    <w:semiHidden/>
    <w:unhideWhenUsed/>
    <w:rsid w:val="00E139EA"/>
    <w:rPr>
      <w:sz w:val="16"/>
      <w:szCs w:val="16"/>
    </w:rPr>
  </w:style>
  <w:style w:type="paragraph" w:customStyle="1" w:styleId="annotationtextPHPDOCX2">
    <w:name w:val="annotation text PHPDOCX"/>
    <w:basedOn w:val="Normal"/>
    <w:uiPriority w:val="99"/>
    <w:semiHidden/>
    <w:unhideWhenUsed/>
    <w:rsid w:val="00E139EA"/>
    <w:rPr>
      <w:sz w:val="20"/>
      <w:szCs w:val="20"/>
    </w:rPr>
  </w:style>
  <w:style w:type="paragraph" w:customStyle="1" w:styleId="annotationsubjectPHPDOCX2">
    <w:name w:val="annotation subject PHPDOCX"/>
    <w:basedOn w:val="annotationtextPHPDOCX2"/>
    <w:next w:val="annotationtextPHPDOCX2"/>
    <w:uiPriority w:val="99"/>
    <w:semiHidden/>
    <w:unhideWhenUsed/>
    <w:rsid w:val="00E139EA"/>
    <w:rPr>
      <w:b/>
      <w:bCs/>
    </w:rPr>
  </w:style>
  <w:style w:type="character" w:customStyle="1" w:styleId="annotationreferencePHPDOCX3">
    <w:name w:val="annotation reference PHPDOCX"/>
    <w:basedOn w:val="DefaultParagraphFontPHPDOCX"/>
    <w:uiPriority w:val="99"/>
    <w:semiHidden/>
    <w:unhideWhenUsed/>
    <w:rsid w:val="00E139EA"/>
    <w:rPr>
      <w:sz w:val="16"/>
      <w:szCs w:val="16"/>
    </w:rPr>
  </w:style>
  <w:style w:type="paragraph" w:customStyle="1" w:styleId="annotationtextPHPDOCX3">
    <w:name w:val="annotation text PHPDOCX"/>
    <w:basedOn w:val="Normal"/>
    <w:uiPriority w:val="99"/>
    <w:semiHidden/>
    <w:unhideWhenUsed/>
    <w:rsid w:val="00E139EA"/>
    <w:rPr>
      <w:sz w:val="20"/>
      <w:szCs w:val="20"/>
    </w:rPr>
  </w:style>
  <w:style w:type="paragraph" w:customStyle="1" w:styleId="annotationsubjectPHPDOCX3">
    <w:name w:val="annotation subject PHPDOCX"/>
    <w:basedOn w:val="annotationtextPHPDOCX3"/>
    <w:next w:val="annotationtextPHPDOCX3"/>
    <w:uiPriority w:val="99"/>
    <w:semiHidden/>
    <w:unhideWhenUsed/>
    <w:rsid w:val="00E139EA"/>
    <w:rPr>
      <w:b/>
      <w:bCs/>
    </w:rPr>
  </w:style>
  <w:style w:type="paragraph" w:styleId="NormalWeb">
    <w:name w:val="Normal (Web)"/>
    <w:basedOn w:val="Normal"/>
    <w:uiPriority w:val="99"/>
    <w:semiHidden/>
    <w:unhideWhenUsed/>
    <w:rsid w:val="00717359"/>
  </w:style>
  <w:style w:type="character" w:customStyle="1" w:styleId="annotationreferencePHPDOCX4">
    <w:name w:val="annotation reference PHPDOCX"/>
    <w:basedOn w:val="DefaultParagraphFontPHPDOCX"/>
    <w:uiPriority w:val="99"/>
    <w:semiHidden/>
    <w:unhideWhenUsed/>
    <w:rsid w:val="00E139EA"/>
    <w:rPr>
      <w:sz w:val="16"/>
      <w:szCs w:val="16"/>
    </w:rPr>
  </w:style>
  <w:style w:type="paragraph" w:customStyle="1" w:styleId="annotationtextPHPDOCX4">
    <w:name w:val="annotation text PHPDOCX"/>
    <w:basedOn w:val="Normal"/>
    <w:uiPriority w:val="99"/>
    <w:semiHidden/>
    <w:unhideWhenUsed/>
    <w:rsid w:val="00E139EA"/>
    <w:rPr>
      <w:sz w:val="20"/>
      <w:szCs w:val="20"/>
    </w:rPr>
  </w:style>
  <w:style w:type="paragraph" w:customStyle="1" w:styleId="annotationsubjectPHPDOCX4">
    <w:name w:val="annotation subject PHPDOCX"/>
    <w:basedOn w:val="annotationtextPHPDOCX4"/>
    <w:next w:val="annotationtextPHPDOCX4"/>
    <w:uiPriority w:val="99"/>
    <w:semiHidden/>
    <w:unhideWhenUsed/>
    <w:rsid w:val="00E139EA"/>
    <w:rPr>
      <w:b/>
      <w:bCs/>
    </w:rPr>
  </w:style>
  <w:style w:type="character" w:customStyle="1" w:styleId="DefaultParagraphFontPHPDOCX">
    <w:name w:val="Default Paragraph Font PHPDOCX"/>
    <w:uiPriority w:val="1"/>
    <w:semiHidden/>
    <w:unhideWhenUsed/>
  </w:style>
  <w:style w:type="paragraph" w:customStyle="1" w:styleId="ListParagraphPHPDOCX">
    <w:name w:val="List Paragraph PHPDOCX"/>
    <w:basedOn w:val="Normal"/>
    <w:uiPriority w:val="34"/>
    <w:qFormat/>
    <w:rsid w:val="00DF064E"/>
    <w:pPr>
      <w:ind w:left="720"/>
      <w:contextualSpacing/>
    </w:pPr>
  </w:style>
  <w:style w:type="paragraph" w:customStyle="1" w:styleId="TitlePHPDOCX">
    <w:name w:val="Title PHPDOCX"/>
    <w:basedOn w:val="Normal"/>
    <w:next w:val="Normal"/>
    <w:link w:val="TitleCarPHPDOCX"/>
    <w:uiPriority w:val="10"/>
    <w:qFormat/>
    <w:rsid w:val="00DF064E"/>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arPHPDOCX">
    <w:name w:val="Title Car PHPDOCX"/>
    <w:basedOn w:val="DefaultParagraphFontPHPDOCX"/>
    <w:link w:val="TitlePHPDOCX"/>
    <w:uiPriority w:val="10"/>
    <w:rsid w:val="00DF064E"/>
    <w:rPr>
      <w:rFonts w:asciiTheme="majorHAnsi" w:eastAsiaTheme="majorEastAsia" w:hAnsiTheme="majorHAnsi" w:cstheme="majorBidi"/>
      <w:color w:val="17365D" w:themeColor="text2" w:themeShade="BF"/>
      <w:spacing w:val="5"/>
      <w:kern w:val="28"/>
      <w:sz w:val="52"/>
      <w:szCs w:val="52"/>
    </w:rPr>
  </w:style>
  <w:style w:type="paragraph" w:customStyle="1" w:styleId="SubtitlePHPDOCX">
    <w:name w:val="Subtitle PHPDOCX"/>
    <w:basedOn w:val="Normal"/>
    <w:next w:val="Normal"/>
    <w:link w:val="SubtitleCarPHPDOCX"/>
    <w:uiPriority w:val="11"/>
    <w:qFormat/>
    <w:rsid w:val="00DF064E"/>
    <w:pPr>
      <w:numPr>
        <w:ilvl w:val="1"/>
      </w:numPr>
    </w:pPr>
    <w:rPr>
      <w:rFonts w:asciiTheme="majorHAnsi" w:eastAsiaTheme="majorEastAsia" w:hAnsiTheme="majorHAnsi" w:cstheme="majorBidi"/>
      <w:i/>
      <w:iCs/>
      <w:color w:val="4F81BD" w:themeColor="accent1"/>
      <w:spacing w:val="15"/>
    </w:rPr>
  </w:style>
  <w:style w:type="character" w:customStyle="1" w:styleId="SubtitleCarPHPDOCX">
    <w:name w:val="Subtitle Car PHPDOCX"/>
    <w:basedOn w:val="DefaultParagraphFontPHPDOCX"/>
    <w:link w:val="SubtitlePHPDOCX"/>
    <w:uiPriority w:val="11"/>
    <w:rsid w:val="00DF064E"/>
    <w:rPr>
      <w:rFonts w:asciiTheme="majorHAnsi" w:eastAsiaTheme="majorEastAsia" w:hAnsiTheme="majorHAnsi" w:cstheme="majorBidi"/>
      <w:i/>
      <w:iCs/>
      <w:color w:val="4F81BD" w:themeColor="accent1"/>
      <w:spacing w:val="15"/>
      <w:sz w:val="24"/>
      <w:szCs w:val="24"/>
    </w:rPr>
  </w:style>
  <w:style w:type="table" w:customStyle="1" w:styleId="NormalTablePHPDOCX">
    <w:name w:val="Normal Table PHPDOCX"/>
    <w:uiPriority w:val="99"/>
    <w:semiHidden/>
    <w:unhideWhenUsed/>
    <w:qFormat/>
    <w:pPr>
      <w:spacing w:after="0" w:line="240" w:lineRule="auto"/>
    </w:pPr>
    <w:tblPr>
      <w:tblInd w:w="0" w:type="dxa"/>
      <w:tblCellMar>
        <w:top w:w="0" w:type="dxa"/>
        <w:left w:w="108" w:type="dxa"/>
        <w:bottom w:w="0" w:type="dxa"/>
        <w:right w:w="108" w:type="dxa"/>
      </w:tblCellMar>
    </w:tblPr>
  </w:style>
  <w:style w:type="table" w:customStyle="1" w:styleId="TableGridPHPDOCX">
    <w:name w:val="Table Grid PHPDOCX"/>
    <w:uiPriority w:val="59"/>
    <w:rsid w:val="00493A0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annotationreferencePHPDOCX5">
    <w:name w:val="annotation reference PHPDOCX"/>
    <w:basedOn w:val="DefaultParagraphFontPHPDOCX"/>
    <w:uiPriority w:val="99"/>
    <w:semiHidden/>
    <w:unhideWhenUsed/>
    <w:rsid w:val="00E139EA"/>
    <w:rPr>
      <w:sz w:val="16"/>
      <w:szCs w:val="16"/>
    </w:rPr>
  </w:style>
  <w:style w:type="paragraph" w:customStyle="1" w:styleId="annotationtextPHPDOCX5">
    <w:name w:val="annotation text PHPDOCX"/>
    <w:basedOn w:val="Normal"/>
    <w:link w:val="CommentTextCharPHPDOCX"/>
    <w:uiPriority w:val="99"/>
    <w:semiHidden/>
    <w:unhideWhenUsed/>
    <w:rsid w:val="00E139EA"/>
    <w:rPr>
      <w:sz w:val="20"/>
      <w:szCs w:val="20"/>
    </w:rPr>
  </w:style>
  <w:style w:type="character" w:customStyle="1" w:styleId="CommentTextCharPHPDOCX">
    <w:name w:val="Comment Text Char PHPDOCX"/>
    <w:basedOn w:val="DefaultParagraphFontPHPDOCX"/>
    <w:link w:val="annotationtextPHPDOCX5"/>
    <w:uiPriority w:val="99"/>
    <w:semiHidden/>
    <w:rsid w:val="00E139EA"/>
    <w:rPr>
      <w:sz w:val="20"/>
      <w:szCs w:val="20"/>
    </w:rPr>
  </w:style>
  <w:style w:type="paragraph" w:customStyle="1" w:styleId="annotationsubjectPHPDOCX5">
    <w:name w:val="annotation subject PHPDOCX"/>
    <w:basedOn w:val="annotationtextPHPDOCX5"/>
    <w:next w:val="annotationtextPHPDOCX5"/>
    <w:link w:val="CommentSubjectCharPHPDOCX"/>
    <w:uiPriority w:val="99"/>
    <w:semiHidden/>
    <w:unhideWhenUsed/>
    <w:rsid w:val="00E139EA"/>
    <w:rPr>
      <w:b/>
      <w:bCs/>
    </w:rPr>
  </w:style>
  <w:style w:type="character" w:customStyle="1" w:styleId="CommentSubjectCharPHPDOCX">
    <w:name w:val="Comment Subject Char PHPDOCX"/>
    <w:basedOn w:val="CommentTextCharPHPDOCX"/>
    <w:link w:val="annotationsubjectPHPDOCX5"/>
    <w:uiPriority w:val="99"/>
    <w:semiHidden/>
    <w:rsid w:val="00E139EA"/>
    <w:rPr>
      <w:b/>
      <w:bCs/>
      <w:sz w:val="20"/>
      <w:szCs w:val="20"/>
    </w:rPr>
  </w:style>
  <w:style w:type="paragraph" w:customStyle="1" w:styleId="BalloonTextPHPDOCX">
    <w:name w:val="Balloon Text PHPDOCX"/>
    <w:basedOn w:val="Normal"/>
    <w:link w:val="BalloonTextCharPHPDOCX"/>
    <w:uiPriority w:val="99"/>
    <w:semiHidden/>
    <w:unhideWhenUsed/>
    <w:rsid w:val="00E139EA"/>
    <w:rPr>
      <w:rFonts w:ascii="Tahoma" w:hAnsi="Tahoma" w:cs="Tahoma"/>
      <w:sz w:val="16"/>
      <w:szCs w:val="16"/>
    </w:rPr>
  </w:style>
  <w:style w:type="character" w:customStyle="1" w:styleId="BalloonTextCharPHPDOCX">
    <w:name w:val="Balloon Text Char PHPDOCX"/>
    <w:basedOn w:val="DefaultParagraphFontPHPDOCX"/>
    <w:link w:val="BalloonTextPHPDOCX"/>
    <w:uiPriority w:val="99"/>
    <w:semiHidden/>
    <w:rsid w:val="00E139EA"/>
    <w:rPr>
      <w:rFonts w:ascii="Tahoma" w:hAnsi="Tahoma" w:cs="Tahoma"/>
      <w:sz w:val="16"/>
      <w:szCs w:val="16"/>
    </w:rPr>
  </w:style>
  <w:style w:type="paragraph" w:customStyle="1" w:styleId="footnoteTextPHPDOCX">
    <w:name w:val="footnote Text PHPDOCX"/>
    <w:basedOn w:val="Normal"/>
    <w:link w:val="footnoteTextCarPHPDOCX"/>
    <w:uiPriority w:val="99"/>
    <w:semiHidden/>
    <w:unhideWhenUsed/>
    <w:rsid w:val="006E0FDA"/>
    <w:rPr>
      <w:sz w:val="20"/>
      <w:szCs w:val="20"/>
    </w:rPr>
  </w:style>
  <w:style w:type="character" w:customStyle="1" w:styleId="footnoteTextCarPHPDOCX">
    <w:name w:val="footnote Text Car PHPDOCX"/>
    <w:basedOn w:val="DefaultParagraphFontPHPDOCX"/>
    <w:link w:val="footnoteTextPHPDOCX"/>
    <w:uiPriority w:val="99"/>
    <w:semiHidden/>
    <w:rsid w:val="006E0FDA"/>
    <w:rPr>
      <w:sz w:val="20"/>
      <w:szCs w:val="20"/>
    </w:rPr>
  </w:style>
  <w:style w:type="character" w:customStyle="1" w:styleId="footnoteReferencePHPDOCX">
    <w:name w:val="footnote Reference PHPDOCX"/>
    <w:basedOn w:val="DefaultParagraphFontPHPDOCX"/>
    <w:uiPriority w:val="99"/>
    <w:semiHidden/>
    <w:unhideWhenUsed/>
    <w:rsid w:val="006E0FDA"/>
    <w:rPr>
      <w:vertAlign w:val="superscript"/>
    </w:rPr>
  </w:style>
  <w:style w:type="paragraph" w:customStyle="1" w:styleId="endnoteTextPHPDOCX">
    <w:name w:val="endnote Text PHPDOCX"/>
    <w:basedOn w:val="Normal"/>
    <w:link w:val="endnoteTextCarPHPDOCX"/>
    <w:uiPriority w:val="99"/>
    <w:semiHidden/>
    <w:unhideWhenUsed/>
    <w:rsid w:val="006E0FDA"/>
    <w:rPr>
      <w:sz w:val="20"/>
      <w:szCs w:val="20"/>
    </w:rPr>
  </w:style>
  <w:style w:type="character" w:customStyle="1" w:styleId="endnoteTextCarPHPDOCX">
    <w:name w:val="endnote Text Car PHPDOCX"/>
    <w:basedOn w:val="DefaultParagraphFontPHPDOCX"/>
    <w:link w:val="endnoteTextPHPDOCX"/>
    <w:uiPriority w:val="99"/>
    <w:semiHidden/>
    <w:rsid w:val="006E0FDA"/>
    <w:rPr>
      <w:sz w:val="20"/>
      <w:szCs w:val="20"/>
    </w:rPr>
  </w:style>
  <w:style w:type="character" w:customStyle="1" w:styleId="endnoteReferencePHPDOCX">
    <w:name w:val="endnote Reference PHPDOCX"/>
    <w:basedOn w:val="DefaultParagraphFontPHPDOCX"/>
    <w:uiPriority w:val="99"/>
    <w:semiHidden/>
    <w:unhideWhenUsed/>
    <w:rsid w:val="006E0FDA"/>
    <w:rPr>
      <w:vertAlign w:val="superscript"/>
    </w:rPr>
  </w:style>
  <w:style w:type="character" w:customStyle="1" w:styleId="ListParagraphChar">
    <w:name w:val="List Paragraph Char"/>
    <w:aliases w:val="AB List 1 Char,Annexure Char,Bullet 05 Char,Bullet paragraph Char,Bullets Char,Heading 911 Char,Heading 92 Char,Johan bulletList Paragraph Char,Level 1 Listing Char,List Paragraph 2 Char,List Paragraph1 Char,Liste 1 Char,Sc Char"/>
    <w:link w:val="ListParagraph"/>
    <w:uiPriority w:val="34"/>
    <w:qFormat/>
    <w:rsid w:val="00151DBD"/>
    <w:rPr>
      <w:rFonts w:ascii="Calibri" w:eastAsia="Calibri" w:hAnsi="Calibri" w:cs="Times New Roman"/>
      <w:lang w:val="en-GB"/>
    </w:rPr>
  </w:style>
  <w:style w:type="character" w:styleId="Strong">
    <w:name w:val="Strong"/>
    <w:basedOn w:val="DefaultParagraphFont"/>
    <w:uiPriority w:val="22"/>
    <w:qFormat/>
    <w:rsid w:val="001F040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9559855">
      <w:bodyDiv w:val="1"/>
      <w:marLeft w:val="0"/>
      <w:marRight w:val="0"/>
      <w:marTop w:val="0"/>
      <w:marBottom w:val="0"/>
      <w:divBdr>
        <w:top w:val="none" w:sz="0" w:space="0" w:color="auto"/>
        <w:left w:val="none" w:sz="0" w:space="0" w:color="auto"/>
        <w:bottom w:val="none" w:sz="0" w:space="0" w:color="auto"/>
        <w:right w:val="none" w:sz="0" w:space="0" w:color="auto"/>
      </w:divBdr>
    </w:div>
    <w:div w:id="538397003">
      <w:bodyDiv w:val="1"/>
      <w:marLeft w:val="0"/>
      <w:marRight w:val="0"/>
      <w:marTop w:val="0"/>
      <w:marBottom w:val="0"/>
      <w:divBdr>
        <w:top w:val="none" w:sz="0" w:space="0" w:color="auto"/>
        <w:left w:val="none" w:sz="0" w:space="0" w:color="auto"/>
        <w:bottom w:val="none" w:sz="0" w:space="0" w:color="auto"/>
        <w:right w:val="none" w:sz="0" w:space="0" w:color="auto"/>
      </w:divBdr>
    </w:div>
    <w:div w:id="900597428">
      <w:bodyDiv w:val="1"/>
      <w:marLeft w:val="0"/>
      <w:marRight w:val="0"/>
      <w:marTop w:val="0"/>
      <w:marBottom w:val="0"/>
      <w:divBdr>
        <w:top w:val="none" w:sz="0" w:space="0" w:color="auto"/>
        <w:left w:val="none" w:sz="0" w:space="0" w:color="auto"/>
        <w:bottom w:val="none" w:sz="0" w:space="0" w:color="auto"/>
        <w:right w:val="none" w:sz="0" w:space="0" w:color="auto"/>
      </w:divBdr>
    </w:div>
    <w:div w:id="1127507223">
      <w:bodyDiv w:val="1"/>
      <w:marLeft w:val="0"/>
      <w:marRight w:val="0"/>
      <w:marTop w:val="0"/>
      <w:marBottom w:val="0"/>
      <w:divBdr>
        <w:top w:val="none" w:sz="0" w:space="0" w:color="auto"/>
        <w:left w:val="none" w:sz="0" w:space="0" w:color="auto"/>
        <w:bottom w:val="none" w:sz="0" w:space="0" w:color="auto"/>
        <w:right w:val="none" w:sz="0" w:space="0" w:color="auto"/>
      </w:divBdr>
    </w:div>
    <w:div w:id="1545756819">
      <w:bodyDiv w:val="1"/>
      <w:marLeft w:val="0"/>
      <w:marRight w:val="0"/>
      <w:marTop w:val="0"/>
      <w:marBottom w:val="0"/>
      <w:divBdr>
        <w:top w:val="none" w:sz="0" w:space="0" w:color="auto"/>
        <w:left w:val="none" w:sz="0" w:space="0" w:color="auto"/>
        <w:bottom w:val="none" w:sz="0" w:space="0" w:color="auto"/>
        <w:right w:val="none" w:sz="0" w:space="0" w:color="auto"/>
      </w:divBdr>
    </w:div>
    <w:div w:id="20414743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protiviti.indiafinance@protivitiglobal.in"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4D2E4CF-6420-4FE0-BEA4-C56BA6702733}">
  <ds:schemaRefs>
    <ds:schemaRef ds:uri="http://schemas.openxmlformats.org/officeDocument/2006/bibliography"/>
  </ds:schemaRefs>
</ds:datastoreItem>
</file>

<file path=docMetadata/LabelInfo.xml><?xml version="1.0" encoding="utf-8"?>
<clbl:labelList xmlns:clbl="http://schemas.microsoft.com/office/2020/mipLabelMetadata">
  <clbl:label id="{a9d90964-91d3-4c01-ab00-563f95f00a38}" enabled="0" method="" siteId="{a9d90964-91d3-4c01-ab00-563f95f00a38}" removed="1"/>
</clbl:labelList>
</file>

<file path=docProps/app.xml><?xml version="1.0" encoding="utf-8"?>
<Properties xmlns="http://schemas.openxmlformats.org/officeDocument/2006/extended-properties" xmlns:vt="http://schemas.openxmlformats.org/officeDocument/2006/docPropsVTypes">
  <Template>Normal</Template>
  <TotalTime>7</TotalTime>
  <Pages>17</Pages>
  <Words>7004</Words>
  <Characters>39924</Characters>
  <Application>Microsoft Office Word</Application>
  <DocSecurity>0</DocSecurity>
  <Lines>332</Lines>
  <Paragraphs>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46835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Elaine Paglinawan</dc:creator>
  <cp:lastModifiedBy>Akshit Mahajan (IND)</cp:lastModifiedBy>
  <cp:revision>2</cp:revision>
  <cp:lastPrinted>2019-03-21T11:33:00Z</cp:lastPrinted>
  <dcterms:created xsi:type="dcterms:W3CDTF">2026-04-28T07:42:00Z</dcterms:created>
  <dcterms:modified xsi:type="dcterms:W3CDTF">2026-04-28T07:42:00Z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exzur Document Info">
    <vt:lpwstr>eyJtb2R1bGUiOiJjb250cmFjdCIsInBhcmVudF9pZCI6MTU2NTUsImRhdGFfY2VudGVyIjoiZnIiLCJpbnN0YW5jZV9pZCI6IjEzMzY5IiwiZG9jdW1lbnRfaWQiOjE2MTA5LCJtb2R1bGVfcmVjb3JkX2lkIjoxNzY5LCJkb2N1bWVudF9saW5lYWdlIjoiXC8xNTY1NVwvMTYxMDkiLCJpbnN0YWxsYXRpb25fdHlwZSI6Im9uLWNsb3VkIn0=</vt:lpwstr>
  </property>
  <property fmtid="{D5CDD505-2E9C-101B-9397-08002B2CF9AE}" pid="3" name="MSIP_Label_8f1f5d45-1543-4370-beb6-04289cc5d012_Enabled">
    <vt:lpwstr>true</vt:lpwstr>
  </property>
  <property fmtid="{D5CDD505-2E9C-101B-9397-08002B2CF9AE}" pid="4" name="MSIP_Label_8f1f5d45-1543-4370-beb6-04289cc5d012_SetDate">
    <vt:lpwstr>2025-07-07T13:19:10Z</vt:lpwstr>
  </property>
  <property fmtid="{D5CDD505-2E9C-101B-9397-08002B2CF9AE}" pid="5" name="MSIP_Label_8f1f5d45-1543-4370-beb6-04289cc5d012_Method">
    <vt:lpwstr>Standard</vt:lpwstr>
  </property>
  <property fmtid="{D5CDD505-2E9C-101B-9397-08002B2CF9AE}" pid="6" name="MSIP_Label_8f1f5d45-1543-4370-beb6-04289cc5d012_Name">
    <vt:lpwstr>Internal</vt:lpwstr>
  </property>
  <property fmtid="{D5CDD505-2E9C-101B-9397-08002B2CF9AE}" pid="7" name="MSIP_Label_8f1f5d45-1543-4370-beb6-04289cc5d012_SiteId">
    <vt:lpwstr>9201f936-0a1d-49af-82ee-4ee4345c1ad7</vt:lpwstr>
  </property>
  <property fmtid="{D5CDD505-2E9C-101B-9397-08002B2CF9AE}" pid="8" name="MSIP_Label_8f1f5d45-1543-4370-beb6-04289cc5d012_ActionId">
    <vt:lpwstr>01ecd7d1-1e81-4ca1-9da5-ba964f1ac3ca</vt:lpwstr>
  </property>
  <property fmtid="{D5CDD505-2E9C-101B-9397-08002B2CF9AE}" pid="9" name="MSIP_Label_8f1f5d45-1543-4370-beb6-04289cc5d012_ContentBits">
    <vt:lpwstr>0</vt:lpwstr>
  </property>
  <property fmtid="{D5CDD505-2E9C-101B-9397-08002B2CF9AE}" pid="10" name="MSIP_Label_8f1f5d45-1543-4370-beb6-04289cc5d012_Tag">
    <vt:lpwstr>10, 3, 0, 1</vt:lpwstr>
  </property>
</Properties>
</file>